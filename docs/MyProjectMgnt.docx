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57197354" w:rsidR="00882811" w:rsidRPr="001501A9" w:rsidRDefault="00882811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651205F4" wp14:editId="2CA87EE9">
                                  <wp:extent cx="588645" cy="474345"/>
                                  <wp:effectExtent l="0" t="0" r="1905" b="1905"/>
                                  <wp:docPr id="3" name="Hình ảnh 3" descr="C:\Users\ASUS\AppData\Local\Microsoft\Windows\INetCache\Content.MSO\C605DD61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SUS\AppData\Local\Microsoft\Windows\INetCache\Content.MSO\C605DD61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4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57197354" w:rsidR="00882811" w:rsidRPr="001501A9" w:rsidRDefault="00882811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651205F4" wp14:editId="2CA87EE9">
                            <wp:extent cx="588645" cy="474345"/>
                            <wp:effectExtent l="0" t="0" r="1905" b="1905"/>
                            <wp:docPr id="3" name="Hình ảnh 3" descr="C:\Users\ASUS\AppData\Local\Microsoft\Windows\INetCache\Content.MSO\C605DD61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SUS\AppData\Local\Microsoft\Windows\INetCache\Content.MSO\C605DD61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45" cy="474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5D657C8F" w:rsidR="00F34A9B" w:rsidRPr="009A57EC" w:rsidRDefault="00D66CD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 xml:space="preserve">Web </w:t>
      </w:r>
      <w:proofErr w:type="spellStart"/>
      <w:r>
        <w:rPr>
          <w:rFonts w:cs="Arial"/>
          <w:b/>
          <w:color w:val="951B13"/>
          <w:sz w:val="58"/>
          <w:szCs w:val="48"/>
        </w:rPr>
        <w:t>bán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hàng</w:t>
      </w:r>
      <w:proofErr w:type="spellEnd"/>
    </w:p>
    <w:p w14:paraId="56AB61EB" w14:textId="70FC1B4C" w:rsidR="00F34A9B" w:rsidRDefault="00846F80">
      <w:pPr>
        <w:spacing w:after="80"/>
        <w:rPr>
          <w:b/>
          <w:i/>
          <w:sz w:val="42"/>
        </w:rPr>
      </w:pPr>
      <w:proofErr w:type="spellStart"/>
      <w:r>
        <w:rPr>
          <w:b/>
          <w:i/>
          <w:sz w:val="42"/>
        </w:rPr>
        <w:t>Quản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trị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dự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án</w:t>
      </w:r>
      <w:proofErr w:type="spellEnd"/>
    </w:p>
    <w:p w14:paraId="12B020D5" w14:textId="3FE466F1" w:rsidR="006B74CC" w:rsidRPr="009A57EC" w:rsidRDefault="006B74C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proofErr w:type="spellStart"/>
      <w:r>
        <w:rPr>
          <w:b/>
          <w:i/>
          <w:sz w:val="42"/>
        </w:rPr>
        <w:t>Công</w:t>
      </w:r>
      <w:proofErr w:type="spellEnd"/>
      <w:r>
        <w:rPr>
          <w:b/>
          <w:i/>
          <w:sz w:val="42"/>
        </w:rPr>
        <w:t xml:space="preserve"> ty: Bird Soft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1EC2407" w14:textId="7DD3FEE1" w:rsidR="00877DC8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1E1AD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1E1AD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này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bài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được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bảo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8A60DC">
      <w:pPr>
        <w:pStyle w:val="ListParagraph"/>
        <w:numPr>
          <w:ilvl w:val="0"/>
          <w:numId w:val="34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8A60DC">
      <w:pPr>
        <w:pStyle w:val="ListParagraph"/>
        <w:numPr>
          <w:ilvl w:val="0"/>
          <w:numId w:val="34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được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bài,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64416">
      <w:pPr>
        <w:pStyle w:val="ListParagraph"/>
        <w:numPr>
          <w:ilvl w:val="0"/>
          <w:numId w:val="35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64416">
      <w:pPr>
        <w:pStyle w:val="ListParagraph"/>
        <w:numPr>
          <w:ilvl w:val="0"/>
          <w:numId w:val="3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64416">
      <w:pPr>
        <w:pStyle w:val="ListParagraph"/>
        <w:numPr>
          <w:ilvl w:val="0"/>
          <w:numId w:val="35"/>
        </w:numPr>
      </w:pPr>
      <w:r w:rsidRPr="0096683F">
        <w:t>Repo</w:t>
      </w:r>
      <w:r w:rsidR="00A7166E" w:rsidRPr="0096683F">
        <w:t xml:space="preserve">sitory được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  <w:lang w:eastAsia="en-US" w:bidi="ar-SA"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64416">
      <w:pPr>
        <w:pStyle w:val="ListParagraph"/>
        <w:numPr>
          <w:ilvl w:val="2"/>
          <w:numId w:val="35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này,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này</w:t>
      </w:r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này</w:t>
      </w:r>
      <w:r w:rsidR="00E24534">
        <w:t xml:space="preserve">. </w:t>
      </w:r>
    </w:p>
    <w:p w14:paraId="1E80A659" w14:textId="0190FB12" w:rsidR="00BA11C8" w:rsidRPr="000342ED" w:rsidRDefault="00BA11C8" w:rsidP="00C64416">
      <w:pPr>
        <w:pStyle w:val="ListParagraph"/>
        <w:numPr>
          <w:ilvl w:val="2"/>
          <w:numId w:val="35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này,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được</w:t>
      </w:r>
    </w:p>
    <w:p w14:paraId="446D1F5A" w14:textId="5E5B41A2" w:rsidR="00875549" w:rsidRDefault="00875549" w:rsidP="00C64416">
      <w:pPr>
        <w:pStyle w:val="ListParagraph"/>
        <w:numPr>
          <w:ilvl w:val="2"/>
          <w:numId w:val="35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này</w:t>
      </w:r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  <w:lang w:eastAsia="en-US" w:bidi="ar-SA"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64416">
      <w:pPr>
        <w:pStyle w:val="ListParagraph"/>
        <w:numPr>
          <w:ilvl w:val="2"/>
          <w:numId w:val="35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64416">
      <w:pPr>
        <w:pStyle w:val="ListParagraph"/>
        <w:numPr>
          <w:ilvl w:val="0"/>
          <w:numId w:val="35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này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bài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71AF5">
      <w:pPr>
        <w:pStyle w:val="ListParagraph"/>
        <w:numPr>
          <w:ilvl w:val="0"/>
          <w:numId w:val="36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5558A8">
      <w:pPr>
        <w:pStyle w:val="ListParagraph"/>
        <w:numPr>
          <w:ilvl w:val="0"/>
          <w:numId w:val="3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5558A8">
      <w:pPr>
        <w:pStyle w:val="ListParagraph"/>
        <w:numPr>
          <w:ilvl w:val="0"/>
          <w:numId w:val="36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5558A8">
      <w:pPr>
        <w:pStyle w:val="ListParagraph"/>
        <w:numPr>
          <w:ilvl w:val="0"/>
          <w:numId w:val="36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  <w:lang w:eastAsia="en-US" w:bidi="ar-SA"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2B3B67">
      <w:pPr>
        <w:pStyle w:val="ListParagraph"/>
        <w:numPr>
          <w:ilvl w:val="0"/>
          <w:numId w:val="36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2B3B67">
      <w:pPr>
        <w:pStyle w:val="ListParagraph"/>
        <w:numPr>
          <w:ilvl w:val="0"/>
          <w:numId w:val="36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5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55D4A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55D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55D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55D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55D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091B4F2C" w:rsidR="00727431" w:rsidRPr="009A4C41" w:rsidRDefault="00D9680F" w:rsidP="00B55D4A">
            <w:r>
              <w:t>20</w:t>
            </w:r>
            <w:r w:rsidR="00727431" w:rsidRPr="009A4C41">
              <w:t>/</w:t>
            </w:r>
            <w:r>
              <w:t>12</w:t>
            </w:r>
            <w:r w:rsidR="00727431" w:rsidRPr="009A4C41">
              <w:t>/20</w:t>
            </w:r>
            <w:r>
              <w:t>19</w:t>
            </w:r>
          </w:p>
        </w:tc>
        <w:tc>
          <w:tcPr>
            <w:tcW w:w="3095" w:type="dxa"/>
          </w:tcPr>
          <w:p w14:paraId="33CC2B2A" w14:textId="00C07AA7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148" w:type="dxa"/>
          </w:tcPr>
          <w:p w14:paraId="3AA0C2F9" w14:textId="6D6F0A58" w:rsidR="00727431" w:rsidRPr="009A4C41" w:rsidRDefault="005F5B85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9680F">
              <w:t>1</w:t>
            </w:r>
          </w:p>
        </w:tc>
        <w:tc>
          <w:tcPr>
            <w:tcW w:w="1552" w:type="dxa"/>
          </w:tcPr>
          <w:p w14:paraId="4464A6B2" w14:textId="35E93F4E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440" w:type="dxa"/>
          </w:tcPr>
          <w:p w14:paraId="645BC524" w14:textId="7C0B4F8E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Nam</w:t>
            </w: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EE87793" w:rsidR="00727431" w:rsidRPr="009A4C41" w:rsidRDefault="00D9680F" w:rsidP="00B55D4A">
            <w:r>
              <w:t>21</w:t>
            </w:r>
            <w:r w:rsidR="00727431" w:rsidRPr="009A4C41">
              <w:t>/1</w:t>
            </w:r>
            <w:r>
              <w:t>2</w:t>
            </w:r>
            <w:r w:rsidR="00727431" w:rsidRPr="009A4C41">
              <w:t>/2</w:t>
            </w:r>
            <w:r>
              <w:t>019</w:t>
            </w:r>
          </w:p>
        </w:tc>
        <w:tc>
          <w:tcPr>
            <w:tcW w:w="3095" w:type="dxa"/>
          </w:tcPr>
          <w:p w14:paraId="1833F08E" w14:textId="31C65041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148" w:type="dxa"/>
          </w:tcPr>
          <w:p w14:paraId="1BA03C5F" w14:textId="2F2BA311" w:rsidR="00727431" w:rsidRPr="009A4C41" w:rsidRDefault="005F5B85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9680F">
              <w:t>2</w:t>
            </w:r>
          </w:p>
        </w:tc>
        <w:tc>
          <w:tcPr>
            <w:tcW w:w="1552" w:type="dxa"/>
          </w:tcPr>
          <w:p w14:paraId="6D38D89C" w14:textId="5C8F5BA1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440" w:type="dxa"/>
          </w:tcPr>
          <w:p w14:paraId="38DAB92E" w14:textId="5F704122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Nam</w:t>
            </w: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2E89B447" w:rsidR="00727431" w:rsidRPr="009A4C41" w:rsidRDefault="00D9680F" w:rsidP="00B55D4A">
            <w:r>
              <w:t>24</w:t>
            </w:r>
            <w:r w:rsidR="00727431" w:rsidRPr="009A4C41">
              <w:t>/12/20</w:t>
            </w:r>
            <w:r>
              <w:t>19</w:t>
            </w:r>
          </w:p>
        </w:tc>
        <w:tc>
          <w:tcPr>
            <w:tcW w:w="3095" w:type="dxa"/>
          </w:tcPr>
          <w:p w14:paraId="3969F235" w14:textId="56CBA93F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148" w:type="dxa"/>
          </w:tcPr>
          <w:p w14:paraId="307DA07D" w14:textId="136F7624" w:rsidR="00727431" w:rsidRPr="009A4C41" w:rsidRDefault="005F5B85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9680F">
              <w:t>3</w:t>
            </w:r>
          </w:p>
        </w:tc>
        <w:tc>
          <w:tcPr>
            <w:tcW w:w="1552" w:type="dxa"/>
          </w:tcPr>
          <w:p w14:paraId="5E82AEF4" w14:textId="5B45F231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440" w:type="dxa"/>
          </w:tcPr>
          <w:p w14:paraId="567EB4C9" w14:textId="707F9F39" w:rsidR="00727431" w:rsidRPr="009A4C41" w:rsidRDefault="00D9680F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Nam</w:t>
            </w: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126C1196" w:rsidR="00727431" w:rsidRPr="009A4C41" w:rsidRDefault="00AF6036" w:rsidP="00B55D4A">
            <w:r>
              <w:t>25/12/2019</w:t>
            </w:r>
          </w:p>
        </w:tc>
        <w:tc>
          <w:tcPr>
            <w:tcW w:w="3095" w:type="dxa"/>
          </w:tcPr>
          <w:p w14:paraId="7B305CF3" w14:textId="202698F6" w:rsidR="00727431" w:rsidRPr="009A4C41" w:rsidRDefault="00AF6036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1148" w:type="dxa"/>
          </w:tcPr>
          <w:p w14:paraId="096ACD1E" w14:textId="7FF7A3BB" w:rsidR="00727431" w:rsidRPr="009A4C41" w:rsidRDefault="00AF6036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614BAEAB" w14:textId="3031BD10" w:rsidR="00727431" w:rsidRPr="009A4C41" w:rsidRDefault="00AF6036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Quốc</w:t>
            </w:r>
            <w:proofErr w:type="spellEnd"/>
            <w:r>
              <w:t xml:space="preserve"> Dũng</w:t>
            </w:r>
          </w:p>
        </w:tc>
        <w:tc>
          <w:tcPr>
            <w:tcW w:w="1440" w:type="dxa"/>
          </w:tcPr>
          <w:p w14:paraId="2F78CDDC" w14:textId="389C15B1" w:rsidR="00727431" w:rsidRPr="009A4C41" w:rsidRDefault="00AF6036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Nam</w:t>
            </w: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55D4A"/>
        </w:tc>
        <w:tc>
          <w:tcPr>
            <w:tcW w:w="3095" w:type="dxa"/>
          </w:tcPr>
          <w:p w14:paraId="40B3DC4F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55D4A"/>
        </w:tc>
        <w:tc>
          <w:tcPr>
            <w:tcW w:w="3095" w:type="dxa"/>
          </w:tcPr>
          <w:p w14:paraId="362C017C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55D4A"/>
        </w:tc>
        <w:tc>
          <w:tcPr>
            <w:tcW w:w="3095" w:type="dxa"/>
          </w:tcPr>
          <w:p w14:paraId="1F46DC41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55D4A"/>
        </w:tc>
        <w:tc>
          <w:tcPr>
            <w:tcW w:w="3095" w:type="dxa"/>
          </w:tcPr>
          <w:p w14:paraId="663BAFC1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55D4A"/>
        </w:tc>
        <w:tc>
          <w:tcPr>
            <w:tcW w:w="3095" w:type="dxa"/>
          </w:tcPr>
          <w:p w14:paraId="56D18A07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55D4A"/>
        </w:tc>
        <w:tc>
          <w:tcPr>
            <w:tcW w:w="3095" w:type="dxa"/>
          </w:tcPr>
          <w:p w14:paraId="30A1B794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55D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44500D31" w:rsidR="00587AEE" w:rsidRDefault="009E2E20" w:rsidP="009E2E20">
      <w:pPr>
        <w:pStyle w:val="Heading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1D3CCD8A" w14:textId="4E471095" w:rsidR="00882811" w:rsidRDefault="005A4B90" w:rsidP="006B74CC">
      <w:pPr>
        <w:pStyle w:val="ListParagraph"/>
        <w:numPr>
          <w:ilvl w:val="0"/>
          <w:numId w:val="46"/>
        </w:numPr>
      </w:pPr>
      <w:r>
        <w:t xml:space="preserve">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 w:rsidR="00882811">
        <w:t xml:space="preserve"> </w:t>
      </w:r>
      <w:proofErr w:type="spellStart"/>
      <w:r w:rsidR="00F744A8">
        <w:t>điện</w:t>
      </w:r>
      <w:proofErr w:type="spellEnd"/>
      <w:r w:rsidR="00F744A8">
        <w:t xml:space="preserve"> </w:t>
      </w:r>
      <w:proofErr w:type="spellStart"/>
      <w:r w:rsidR="00F744A8">
        <w:t>tử</w:t>
      </w:r>
      <w:proofErr w:type="spellEnd"/>
    </w:p>
    <w:p w14:paraId="1753F67A" w14:textId="12573D25" w:rsidR="004F3B6F" w:rsidRDefault="004F3B6F" w:rsidP="006B74CC">
      <w:pPr>
        <w:pStyle w:val="ListParagraph"/>
        <w:numPr>
          <w:ilvl w:val="0"/>
          <w:numId w:val="46"/>
        </w:numPr>
      </w:pPr>
      <w:r>
        <w:t xml:space="preserve">Do </w:t>
      </w:r>
      <w:proofErr w:type="spellStart"/>
      <w:r>
        <w:t>công</w:t>
      </w:r>
      <w:proofErr w:type="spellEnd"/>
      <w:r>
        <w:t xml:space="preserve"> ty Bird Soft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Lazada</w:t>
      </w:r>
    </w:p>
    <w:p w14:paraId="64CBD790" w14:textId="77777777" w:rsidR="00882811" w:rsidRPr="005A4B90" w:rsidRDefault="00882811" w:rsidP="005A4B90"/>
    <w:p w14:paraId="292D8DFA" w14:textId="13904858" w:rsidR="00BA730B" w:rsidRDefault="00BA730B" w:rsidP="00BA730B">
      <w:pPr>
        <w:pStyle w:val="Heading2"/>
      </w:pPr>
      <w:bookmarkStart w:id="2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652B2B25" w:rsidR="00C2490A" w:rsidRDefault="00CC110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 </w:t>
      </w:r>
      <w:r w:rsidR="006519D7" w:rsidRPr="0008695B">
        <w:rPr>
          <w:color w:val="FF0000"/>
        </w:rPr>
        <w:t>(</w:t>
      </w:r>
      <w:proofErr w:type="spellStart"/>
      <w:r w:rsidR="006519D7" w:rsidRPr="0008695B">
        <w:rPr>
          <w:color w:val="FF0000"/>
        </w:rPr>
        <w:t>bắt</w:t>
      </w:r>
      <w:proofErr w:type="spellEnd"/>
      <w:r w:rsidR="006519D7" w:rsidRPr="0008695B">
        <w:rPr>
          <w:color w:val="FF0000"/>
        </w:rPr>
        <w:t xml:space="preserve"> </w:t>
      </w:r>
      <w:proofErr w:type="spellStart"/>
      <w:r w:rsidR="006519D7" w:rsidRPr="0008695B">
        <w:rPr>
          <w:color w:val="FF0000"/>
        </w:rPr>
        <w:t>buộc</w:t>
      </w:r>
      <w:proofErr w:type="spellEnd"/>
      <w:r w:rsidR="006519D7" w:rsidRPr="0008695B">
        <w:rPr>
          <w:color w:val="FF0000"/>
        </w:rPr>
        <w:t xml:space="preserve">): </w:t>
      </w:r>
      <w:hyperlink r:id="rId18" w:anchor="/plantaskboard?groupId=3bf14154-4a6f-4ee6-ba17-bdea40b11308&amp;planId=ZyeLagBfYkeJG-bZ0n-1SskAC24l" w:history="1">
        <w:r>
          <w:rPr>
            <w:rStyle w:val="Hyperlink"/>
          </w:rPr>
          <w:t>https://tasks.office.com/husteduvn.onmicrosoft.com/en/Home/Planner/#/plantaskboard?groupId=3bf14154-4a6f-4ee6-ba17-bdea40b11308&amp;planId=ZyeLagBfYkeJG-bZ0n-1SskAC24l</w:t>
        </w:r>
      </w:hyperlink>
    </w:p>
    <w:p w14:paraId="126A1A8F" w14:textId="6CFBF184" w:rsidR="00D83F95" w:rsidRDefault="00DA5CCC" w:rsidP="00587AEE">
      <w:pPr>
        <w:rPr>
          <w:color w:val="FF0000"/>
        </w:rPr>
      </w:pPr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BA730B">
        <w:t xml:space="preserve">/GitLab </w:t>
      </w:r>
      <w:r w:rsidR="00BA730B" w:rsidRPr="0008695B">
        <w:rPr>
          <w:color w:val="FF0000"/>
        </w:rPr>
        <w:t>(</w:t>
      </w:r>
      <w:proofErr w:type="spellStart"/>
      <w:r w:rsidR="00BA730B" w:rsidRPr="0008695B">
        <w:rPr>
          <w:color w:val="FF0000"/>
        </w:rPr>
        <w:t>bắt</w:t>
      </w:r>
      <w:proofErr w:type="spellEnd"/>
      <w:r w:rsidR="00BA730B" w:rsidRPr="0008695B">
        <w:rPr>
          <w:color w:val="FF0000"/>
        </w:rPr>
        <w:t xml:space="preserve"> </w:t>
      </w:r>
      <w:proofErr w:type="spellStart"/>
      <w:r w:rsidR="00BA730B" w:rsidRPr="0008695B">
        <w:rPr>
          <w:color w:val="FF0000"/>
        </w:rPr>
        <w:t>buộc</w:t>
      </w:r>
      <w:proofErr w:type="spellEnd"/>
      <w:r w:rsidR="00BA730B" w:rsidRPr="0008695B">
        <w:rPr>
          <w:color w:val="FF0000"/>
        </w:rPr>
        <w:t>)</w:t>
      </w:r>
      <w:r w:rsidR="00D83F95" w:rsidRPr="0008695B">
        <w:rPr>
          <w:color w:val="FF0000"/>
        </w:rPr>
        <w:t>:</w:t>
      </w:r>
      <w:r w:rsidR="00D210E2" w:rsidRPr="0008695B">
        <w:rPr>
          <w:color w:val="FF0000"/>
        </w:rPr>
        <w:t xml:space="preserve"> </w:t>
      </w:r>
    </w:p>
    <w:p w14:paraId="22420DD7" w14:textId="010C1BDC" w:rsidR="00DA5CCC" w:rsidRDefault="001E1AD8" w:rsidP="00587AEE">
      <w:hyperlink r:id="rId19" w:history="1">
        <w:r w:rsidR="00CC110C">
          <w:rPr>
            <w:rStyle w:val="Hyperlink"/>
          </w:rPr>
          <w:t>https://github.com/binh-td/Project_Quantriduan</w:t>
        </w:r>
      </w:hyperlink>
    </w:p>
    <w:p w14:paraId="5E1510E8" w14:textId="23360A6C" w:rsidR="00A62F4F" w:rsidRDefault="00A62F4F" w:rsidP="00A62F4F">
      <w:pPr>
        <w:pStyle w:val="Heading1"/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Heading2"/>
      </w:pPr>
      <w:bookmarkStart w:id="4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406A8026" w14:textId="216234E8" w:rsidR="00D91423" w:rsidRDefault="007C0339" w:rsidP="0058075C">
      <w:pPr>
        <w:rPr>
          <w:i/>
          <w:iCs/>
        </w:rPr>
      </w:pPr>
      <w:proofErr w:type="spellStart"/>
      <w:r>
        <w:rPr>
          <w:i/>
          <w:iCs/>
        </w:rPr>
        <w:t>Trưởng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marketing: </w:t>
      </w:r>
      <w:proofErr w:type="spellStart"/>
      <w:r w:rsidR="00D91423">
        <w:rPr>
          <w:i/>
          <w:iCs/>
        </w:rPr>
        <w:t>Trần</w:t>
      </w:r>
      <w:proofErr w:type="spellEnd"/>
      <w:r w:rsidR="00D91423">
        <w:rPr>
          <w:i/>
          <w:iCs/>
        </w:rPr>
        <w:t xml:space="preserve"> </w:t>
      </w:r>
      <w:proofErr w:type="spellStart"/>
      <w:r w:rsidR="00D91423">
        <w:rPr>
          <w:i/>
          <w:iCs/>
        </w:rPr>
        <w:t>Dần</w:t>
      </w:r>
      <w:proofErr w:type="spellEnd"/>
    </w:p>
    <w:p w14:paraId="4F945F6E" w14:textId="6E2E5720" w:rsidR="006B74CC" w:rsidRDefault="006B74CC" w:rsidP="0058075C">
      <w:pPr>
        <w:rPr>
          <w:i/>
          <w:iCs/>
        </w:rPr>
      </w:pP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ty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trang</w:t>
      </w:r>
      <w:proofErr w:type="spellEnd"/>
      <w:r>
        <w:rPr>
          <w:i/>
          <w:iCs/>
        </w:rPr>
        <w:t xml:space="preserve"> Gucci</w:t>
      </w:r>
    </w:p>
    <w:p w14:paraId="02D1657C" w14:textId="6DED798A" w:rsidR="006B74CC" w:rsidRDefault="006B74CC" w:rsidP="0058075C">
      <w:pPr>
        <w:rPr>
          <w:i/>
          <w:iCs/>
        </w:rPr>
      </w:pPr>
      <w:r>
        <w:rPr>
          <w:i/>
          <w:iCs/>
        </w:rPr>
        <w:t>Sđt:0xxxxxxxxxxxxx</w:t>
      </w:r>
    </w:p>
    <w:p w14:paraId="4A5CA522" w14:textId="460A5880" w:rsidR="006B74CC" w:rsidRPr="001C04DA" w:rsidRDefault="006B74CC" w:rsidP="0058075C">
      <w:pPr>
        <w:rPr>
          <w:i/>
          <w:iCs/>
        </w:rPr>
      </w:pPr>
      <w:proofErr w:type="spellStart"/>
      <w:proofErr w:type="gramStart"/>
      <w:r>
        <w:rPr>
          <w:i/>
          <w:iCs/>
        </w:rPr>
        <w:t>Email:xxxxxxxxxxxx</w:t>
      </w:r>
      <w:proofErr w:type="spellEnd"/>
      <w:proofErr w:type="gramEnd"/>
    </w:p>
    <w:p w14:paraId="0EE106C2" w14:textId="2BEB27FD" w:rsidR="00587AEE" w:rsidRDefault="00587AEE" w:rsidP="00587AEE">
      <w:pPr>
        <w:pStyle w:val="Heading2"/>
      </w:pPr>
      <w:bookmarkStart w:id="5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7A27D913" w:rsidR="0058075C" w:rsidRDefault="00D91423" w:rsidP="0058075C">
      <w:pPr>
        <w:rPr>
          <w:i/>
          <w:iCs/>
        </w:rPr>
      </w:pPr>
      <w:r>
        <w:rPr>
          <w:i/>
          <w:iCs/>
        </w:rPr>
        <w:t>1.Founder</w:t>
      </w:r>
      <w:r w:rsidR="0058075C" w:rsidRPr="001C04DA">
        <w:rPr>
          <w:i/>
          <w:iCs/>
        </w:rPr>
        <w:t xml:space="preserve">:  </w:t>
      </w:r>
      <w:proofErr w:type="spellStart"/>
      <w:r w:rsidR="00E811CE">
        <w:rPr>
          <w:i/>
          <w:iCs/>
        </w:rPr>
        <w:t>Trần</w:t>
      </w:r>
      <w:proofErr w:type="spellEnd"/>
      <w:r w:rsidR="00E811CE">
        <w:rPr>
          <w:i/>
          <w:iCs/>
        </w:rPr>
        <w:t xml:space="preserve"> </w:t>
      </w:r>
      <w:proofErr w:type="spellStart"/>
      <w:r w:rsidR="00E811CE">
        <w:rPr>
          <w:i/>
          <w:iCs/>
        </w:rPr>
        <w:t>Văn</w:t>
      </w:r>
      <w:proofErr w:type="spellEnd"/>
      <w:r w:rsidR="00E811CE">
        <w:rPr>
          <w:i/>
          <w:iCs/>
        </w:rPr>
        <w:t xml:space="preserve"> </w:t>
      </w:r>
      <w:proofErr w:type="spellStart"/>
      <w:r w:rsidR="00E811CE">
        <w:rPr>
          <w:i/>
          <w:iCs/>
        </w:rPr>
        <w:t>Nhật</w:t>
      </w:r>
      <w:proofErr w:type="spellEnd"/>
      <w:r w:rsidR="00E811CE">
        <w:rPr>
          <w:i/>
          <w:iCs/>
        </w:rPr>
        <w:t xml:space="preserve"> Nam</w:t>
      </w:r>
    </w:p>
    <w:p w14:paraId="7D5838AA" w14:textId="1717A1B4" w:rsidR="00D91423" w:rsidRDefault="00D91423" w:rsidP="0058075C">
      <w:pPr>
        <w:rPr>
          <w:i/>
          <w:iCs/>
        </w:rPr>
      </w:pPr>
      <w:r>
        <w:rPr>
          <w:i/>
          <w:iCs/>
        </w:rPr>
        <w:t>Sđt:0xxxxxxxxxxxx</w:t>
      </w:r>
    </w:p>
    <w:p w14:paraId="18031B67" w14:textId="3A6DAE2A" w:rsidR="00D91423" w:rsidRPr="001C04DA" w:rsidRDefault="00D91423" w:rsidP="0058075C">
      <w:pPr>
        <w:rPr>
          <w:i/>
          <w:iCs/>
        </w:rPr>
      </w:pPr>
      <w:proofErr w:type="spellStart"/>
      <w:proofErr w:type="gramStart"/>
      <w:r>
        <w:rPr>
          <w:i/>
          <w:iCs/>
        </w:rPr>
        <w:t>Email:xxxxxxxxxxx</w:t>
      </w:r>
      <w:proofErr w:type="spellEnd"/>
      <w:proofErr w:type="gramEnd"/>
    </w:p>
    <w:p w14:paraId="025AC51D" w14:textId="2C840F36" w:rsidR="0058075C" w:rsidRDefault="00D91423" w:rsidP="0058075C">
      <w:pPr>
        <w:rPr>
          <w:i/>
          <w:iCs/>
        </w:rPr>
      </w:pPr>
      <w:r>
        <w:rPr>
          <w:i/>
          <w:iCs/>
        </w:rPr>
        <w:t xml:space="preserve">2.Founder: </w:t>
      </w:r>
      <w:proofErr w:type="spellStart"/>
      <w:r>
        <w:rPr>
          <w:i/>
          <w:iCs/>
        </w:rPr>
        <w:t>Trần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Quốc</w:t>
      </w:r>
      <w:proofErr w:type="spellEnd"/>
      <w:r>
        <w:rPr>
          <w:i/>
          <w:iCs/>
        </w:rPr>
        <w:t xml:space="preserve"> Dũng</w:t>
      </w:r>
    </w:p>
    <w:p w14:paraId="61485026" w14:textId="652ECF68" w:rsidR="00D91423" w:rsidRDefault="00D91423" w:rsidP="0058075C">
      <w:pPr>
        <w:rPr>
          <w:i/>
          <w:iCs/>
        </w:rPr>
      </w:pPr>
      <w:r>
        <w:rPr>
          <w:i/>
          <w:iCs/>
        </w:rPr>
        <w:t>Sđt:0xxxxxxxxxxxx</w:t>
      </w:r>
    </w:p>
    <w:p w14:paraId="4FD7AF48" w14:textId="24A2DF46" w:rsidR="00D91423" w:rsidRPr="001C04DA" w:rsidRDefault="00D91423" w:rsidP="0058075C">
      <w:pPr>
        <w:rPr>
          <w:i/>
          <w:iCs/>
        </w:rPr>
      </w:pPr>
      <w:proofErr w:type="spellStart"/>
      <w:proofErr w:type="gramStart"/>
      <w:r>
        <w:rPr>
          <w:i/>
          <w:iCs/>
        </w:rPr>
        <w:t>Email:xxxxxxxxxxxxx</w:t>
      </w:r>
      <w:proofErr w:type="spellEnd"/>
      <w:proofErr w:type="gramEnd"/>
    </w:p>
    <w:p w14:paraId="1E7F1130" w14:textId="6611C334" w:rsidR="00587AEE" w:rsidRDefault="00587AEE" w:rsidP="00587AEE">
      <w:pPr>
        <w:pStyle w:val="Heading2"/>
      </w:pPr>
      <w:bookmarkStart w:id="6" w:name="_Toc2566038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26045BD3" w14:textId="3A18EC41" w:rsidR="00D91423" w:rsidRDefault="00A17A47" w:rsidP="00D91423">
      <w:pPr>
        <w:pStyle w:val="ListParagraph"/>
        <w:numPr>
          <w:ilvl w:val="0"/>
          <w:numId w:val="42"/>
        </w:numPr>
        <w:rPr>
          <w:i/>
          <w:iCs/>
        </w:rPr>
      </w:pPr>
      <w:proofErr w:type="spellStart"/>
      <w:r w:rsidRPr="00D91423">
        <w:rPr>
          <w:i/>
          <w:iCs/>
        </w:rPr>
        <w:t>Giám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đốc</w:t>
      </w:r>
      <w:proofErr w:type="spellEnd"/>
      <w:r w:rsidRPr="00D91423">
        <w:rPr>
          <w:i/>
          <w:iCs/>
        </w:rPr>
        <w:t xml:space="preserve">: </w:t>
      </w:r>
      <w:proofErr w:type="spellStart"/>
      <w:r w:rsidR="00D91423" w:rsidRPr="00D91423">
        <w:rPr>
          <w:i/>
          <w:iCs/>
        </w:rPr>
        <w:t>Trần</w:t>
      </w:r>
      <w:proofErr w:type="spellEnd"/>
      <w:r w:rsidR="00D91423" w:rsidRPr="00D91423">
        <w:rPr>
          <w:i/>
          <w:iCs/>
        </w:rPr>
        <w:t xml:space="preserve"> </w:t>
      </w:r>
      <w:proofErr w:type="spellStart"/>
      <w:r w:rsidR="00D91423" w:rsidRPr="00D91423">
        <w:rPr>
          <w:i/>
          <w:iCs/>
        </w:rPr>
        <w:t>Văn</w:t>
      </w:r>
      <w:proofErr w:type="spellEnd"/>
      <w:r w:rsidR="00D91423" w:rsidRPr="00D91423">
        <w:rPr>
          <w:i/>
          <w:iCs/>
        </w:rPr>
        <w:t xml:space="preserve"> </w:t>
      </w:r>
      <w:proofErr w:type="spellStart"/>
      <w:r w:rsidR="00D91423" w:rsidRPr="00D91423">
        <w:rPr>
          <w:i/>
          <w:iCs/>
        </w:rPr>
        <w:t>Nhật</w:t>
      </w:r>
      <w:proofErr w:type="spellEnd"/>
      <w:r w:rsidR="00D91423" w:rsidRPr="00D91423">
        <w:rPr>
          <w:i/>
          <w:iCs/>
        </w:rPr>
        <w:t xml:space="preserve"> </w:t>
      </w:r>
      <w:r w:rsidR="00EC1562" w:rsidRPr="00D91423">
        <w:rPr>
          <w:i/>
          <w:iCs/>
        </w:rPr>
        <w:t>Nam</w:t>
      </w:r>
    </w:p>
    <w:p w14:paraId="692C3C99" w14:textId="59D5B372" w:rsidR="00D91423" w:rsidRDefault="00D91423" w:rsidP="00D91423">
      <w:pPr>
        <w:ind w:left="360"/>
        <w:rPr>
          <w:i/>
          <w:iCs/>
        </w:rPr>
      </w:pPr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gặp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7651FCD8" w14:textId="34CC711D" w:rsidR="00D91423" w:rsidRPr="00D91423" w:rsidRDefault="00D91423" w:rsidP="00D91423">
      <w:pPr>
        <w:ind w:left="360"/>
        <w:rPr>
          <w:i/>
          <w:iCs/>
        </w:rPr>
      </w:pP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tốt</w:t>
      </w:r>
      <w:proofErr w:type="spellEnd"/>
    </w:p>
    <w:p w14:paraId="5C24C552" w14:textId="20D5E81D" w:rsidR="00960F1C" w:rsidRDefault="00D91423" w:rsidP="00D91423">
      <w:pPr>
        <w:pStyle w:val="ListParagraph"/>
        <w:numPr>
          <w:ilvl w:val="0"/>
          <w:numId w:val="42"/>
        </w:numPr>
        <w:rPr>
          <w:i/>
          <w:iCs/>
        </w:rPr>
      </w:pPr>
      <w:r>
        <w:rPr>
          <w:i/>
          <w:iCs/>
        </w:rPr>
        <w:t xml:space="preserve">IT: </w:t>
      </w:r>
      <w:proofErr w:type="spellStart"/>
      <w:r>
        <w:rPr>
          <w:i/>
          <w:iCs/>
        </w:rPr>
        <w:t>Trần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Quốc</w:t>
      </w:r>
      <w:proofErr w:type="spellEnd"/>
      <w:r>
        <w:rPr>
          <w:i/>
          <w:iCs/>
        </w:rPr>
        <w:t xml:space="preserve"> Dũng</w:t>
      </w:r>
    </w:p>
    <w:p w14:paraId="7D7843B2" w14:textId="6800B8B6" w:rsidR="00D91423" w:rsidRDefault="00D91423" w:rsidP="00D91423">
      <w:pPr>
        <w:ind w:left="360"/>
        <w:rPr>
          <w:i/>
          <w:iCs/>
        </w:rPr>
      </w:pPr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  <w:r>
        <w:rPr>
          <w:i/>
          <w:iCs/>
        </w:rPr>
        <w:t>:</w:t>
      </w:r>
      <w:r w:rsidRPr="00D91423">
        <w:t xml:space="preserve"> </w:t>
      </w:r>
      <w:proofErr w:type="spellStart"/>
      <w:r w:rsidRPr="00D91423">
        <w:rPr>
          <w:i/>
          <w:iCs/>
        </w:rPr>
        <w:t>phân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tích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yêu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cầu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khác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hàng</w:t>
      </w:r>
      <w:proofErr w:type="spellEnd"/>
      <w:r w:rsidRPr="00D91423">
        <w:rPr>
          <w:i/>
          <w:iCs/>
        </w:rPr>
        <w:t xml:space="preserve">, </w:t>
      </w:r>
      <w:proofErr w:type="spellStart"/>
      <w:r w:rsidRPr="00D91423">
        <w:rPr>
          <w:i/>
          <w:iCs/>
        </w:rPr>
        <w:t>trực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tiếp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xây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dựng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thiết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kế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sản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phẩm</w:t>
      </w:r>
      <w:proofErr w:type="spellEnd"/>
    </w:p>
    <w:p w14:paraId="7EBAFA80" w14:textId="41357628" w:rsidR="00D91423" w:rsidRPr="00D91423" w:rsidRDefault="00D91423" w:rsidP="00D91423">
      <w:pPr>
        <w:ind w:left="360"/>
        <w:rPr>
          <w:i/>
          <w:iCs/>
        </w:rPr>
      </w:pP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>:</w:t>
      </w:r>
      <w:r w:rsidRPr="00D91423">
        <w:t xml:space="preserve"> </w:t>
      </w:r>
      <w:proofErr w:type="spellStart"/>
      <w:r w:rsidRPr="00D91423">
        <w:rPr>
          <w:i/>
          <w:iCs/>
        </w:rPr>
        <w:t>báo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cáo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tiến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độ</w:t>
      </w:r>
      <w:proofErr w:type="spellEnd"/>
      <w:r w:rsidRPr="00D91423">
        <w:rPr>
          <w:i/>
          <w:iCs/>
        </w:rPr>
        <w:t xml:space="preserve"> 2 </w:t>
      </w:r>
      <w:proofErr w:type="spellStart"/>
      <w:r w:rsidRPr="00D91423">
        <w:rPr>
          <w:i/>
          <w:iCs/>
        </w:rPr>
        <w:t>ngày</w:t>
      </w:r>
      <w:proofErr w:type="spellEnd"/>
      <w:r w:rsidRPr="00D91423">
        <w:rPr>
          <w:i/>
          <w:iCs/>
        </w:rPr>
        <w:t>/</w:t>
      </w:r>
      <w:proofErr w:type="spellStart"/>
      <w:r w:rsidRPr="00D91423">
        <w:rPr>
          <w:i/>
          <w:iCs/>
        </w:rPr>
        <w:t>lần</w:t>
      </w:r>
      <w:proofErr w:type="spellEnd"/>
    </w:p>
    <w:p w14:paraId="72AD7366" w14:textId="6D113BE8" w:rsidR="00165B2F" w:rsidRPr="00D91423" w:rsidRDefault="00165B2F" w:rsidP="00D91423">
      <w:pPr>
        <w:pStyle w:val="ListParagraph"/>
        <w:numPr>
          <w:ilvl w:val="0"/>
          <w:numId w:val="42"/>
        </w:numPr>
        <w:rPr>
          <w:i/>
          <w:iCs/>
        </w:rPr>
      </w:pPr>
      <w:proofErr w:type="spellStart"/>
      <w:r w:rsidRPr="00D91423">
        <w:rPr>
          <w:i/>
          <w:iCs/>
        </w:rPr>
        <w:t>Phiên</w:t>
      </w:r>
      <w:proofErr w:type="spellEnd"/>
      <w:r w:rsidRPr="00D91423">
        <w:rPr>
          <w:i/>
          <w:iCs/>
        </w:rPr>
        <w:t xml:space="preserve"> </w:t>
      </w:r>
      <w:proofErr w:type="spellStart"/>
      <w:r w:rsidRPr="00D91423">
        <w:rPr>
          <w:i/>
          <w:iCs/>
        </w:rPr>
        <w:t>dịch</w:t>
      </w:r>
      <w:proofErr w:type="spellEnd"/>
      <w:r w:rsidRPr="00D91423">
        <w:rPr>
          <w:i/>
          <w:iCs/>
        </w:rPr>
        <w:t xml:space="preserve">: </w:t>
      </w:r>
      <w:proofErr w:type="spellStart"/>
      <w:r w:rsidR="00D91423">
        <w:rPr>
          <w:i/>
          <w:iCs/>
        </w:rPr>
        <w:t>Trần</w:t>
      </w:r>
      <w:proofErr w:type="spellEnd"/>
      <w:r w:rsidR="00D91423">
        <w:rPr>
          <w:i/>
          <w:iCs/>
        </w:rPr>
        <w:t xml:space="preserve"> </w:t>
      </w:r>
      <w:proofErr w:type="spellStart"/>
      <w:r w:rsidR="00D91423">
        <w:rPr>
          <w:i/>
          <w:iCs/>
        </w:rPr>
        <w:t>Đức</w:t>
      </w:r>
      <w:proofErr w:type="spellEnd"/>
      <w:r w:rsidR="00D91423">
        <w:rPr>
          <w:i/>
          <w:iCs/>
        </w:rPr>
        <w:t xml:space="preserve"> </w:t>
      </w:r>
      <w:proofErr w:type="spellStart"/>
      <w:r w:rsidR="00D91423">
        <w:rPr>
          <w:i/>
          <w:iCs/>
        </w:rPr>
        <w:t>Bình</w:t>
      </w:r>
      <w:proofErr w:type="spellEnd"/>
    </w:p>
    <w:p w14:paraId="7BD07BE7" w14:textId="13BF2F37" w:rsidR="00B0583E" w:rsidRPr="00D91423" w:rsidRDefault="00D91423" w:rsidP="00D91423">
      <w:pPr>
        <w:ind w:left="360"/>
        <w:rPr>
          <w:i/>
        </w:rPr>
      </w:pPr>
      <w:proofErr w:type="spellStart"/>
      <w:r w:rsidRPr="00D91423">
        <w:rPr>
          <w:i/>
        </w:rPr>
        <w:lastRenderedPageBreak/>
        <w:t>Nhiệm</w:t>
      </w:r>
      <w:proofErr w:type="spellEnd"/>
      <w:r w:rsidRPr="00D91423">
        <w:rPr>
          <w:i/>
        </w:rPr>
        <w:t xml:space="preserve"> </w:t>
      </w:r>
      <w:proofErr w:type="spellStart"/>
      <w:r w:rsidRPr="00D91423">
        <w:rPr>
          <w:i/>
        </w:rPr>
        <w:t>vụ</w:t>
      </w:r>
      <w:proofErr w:type="spellEnd"/>
      <w:r w:rsidRPr="00D91423">
        <w:rPr>
          <w:i/>
        </w:rPr>
        <w:t xml:space="preserve">: </w:t>
      </w:r>
      <w:proofErr w:type="spellStart"/>
      <w:r w:rsidRPr="00D91423">
        <w:rPr>
          <w:i/>
        </w:rPr>
        <w:t>phiên</w:t>
      </w:r>
      <w:proofErr w:type="spellEnd"/>
      <w:r w:rsidRPr="00D91423">
        <w:rPr>
          <w:i/>
        </w:rPr>
        <w:t xml:space="preserve"> </w:t>
      </w:r>
      <w:proofErr w:type="spellStart"/>
      <w:r w:rsidRPr="00D91423">
        <w:rPr>
          <w:i/>
        </w:rPr>
        <w:t>dịch</w:t>
      </w:r>
      <w:proofErr w:type="spellEnd"/>
    </w:p>
    <w:p w14:paraId="2883091B" w14:textId="0296C51A" w:rsidR="00D91423" w:rsidRPr="00D91423" w:rsidRDefault="00D91423" w:rsidP="00D91423">
      <w:pPr>
        <w:ind w:left="360"/>
        <w:rPr>
          <w:i/>
        </w:rPr>
      </w:pPr>
      <w:proofErr w:type="spellStart"/>
      <w:r w:rsidRPr="00D91423">
        <w:rPr>
          <w:i/>
        </w:rPr>
        <w:t>Yêu</w:t>
      </w:r>
      <w:proofErr w:type="spellEnd"/>
      <w:r w:rsidRPr="00D91423">
        <w:rPr>
          <w:i/>
        </w:rPr>
        <w:t xml:space="preserve"> </w:t>
      </w:r>
      <w:proofErr w:type="spellStart"/>
      <w:r w:rsidRPr="00D91423">
        <w:rPr>
          <w:i/>
        </w:rPr>
        <w:t>cầu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giao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ngoại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tốt</w:t>
      </w:r>
      <w:proofErr w:type="spellEnd"/>
    </w:p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4EFA2D31" w14:textId="221C2E38" w:rsidR="00344D7B" w:rsidRDefault="00344D7B" w:rsidP="00A9178E">
      <w:pPr>
        <w:pStyle w:val="Heading2"/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2E25D52A" w14:textId="17AB9375" w:rsidR="00D91423" w:rsidRDefault="006748F1" w:rsidP="006748F1">
      <w:pPr>
        <w:pStyle w:val="ListParagraph"/>
        <w:numPr>
          <w:ilvl w:val="0"/>
          <w:numId w:val="43"/>
        </w:numPr>
      </w:pPr>
      <w:r>
        <w:t xml:space="preserve">Trang web </w:t>
      </w:r>
      <w:proofErr w:type="spellStart"/>
      <w:r>
        <w:t>bán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2C449BCA" w14:textId="14CA6C76" w:rsidR="00AB1D42" w:rsidRDefault="00AB1D42" w:rsidP="006748F1">
      <w:pPr>
        <w:pStyle w:val="ListParagraph"/>
        <w:numPr>
          <w:ilvl w:val="0"/>
          <w:numId w:val="4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hoản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email/</w:t>
      </w:r>
      <w:proofErr w:type="spellStart"/>
      <w:r>
        <w:t>facebook</w:t>
      </w:r>
      <w:proofErr w:type="spellEnd"/>
    </w:p>
    <w:p w14:paraId="34AF9C3F" w14:textId="0EE46916" w:rsidR="00AB1D42" w:rsidRDefault="00AB1D42" w:rsidP="006748F1">
      <w:pPr>
        <w:pStyle w:val="ListParagraph"/>
        <w:numPr>
          <w:ilvl w:val="0"/>
          <w:numId w:val="4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BA0225E" w14:textId="60AC4D1F" w:rsidR="00AB1D42" w:rsidRDefault="00AB1D42" w:rsidP="006748F1">
      <w:pPr>
        <w:pStyle w:val="ListParagraph"/>
        <w:numPr>
          <w:ilvl w:val="0"/>
          <w:numId w:val="43"/>
        </w:numPr>
      </w:pPr>
      <w:r>
        <w:t xml:space="preserve">Server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</w:t>
      </w:r>
    </w:p>
    <w:p w14:paraId="13A3E0F5" w14:textId="5A3D2944" w:rsidR="00AB1D42" w:rsidRPr="00D91423" w:rsidRDefault="00AB1D42" w:rsidP="0066199E">
      <w:pPr>
        <w:pStyle w:val="ListParagraph"/>
        <w:numPr>
          <w:ilvl w:val="0"/>
          <w:numId w:val="43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01/01/2020</w:t>
      </w:r>
    </w:p>
    <w:p w14:paraId="0D2D6649" w14:textId="10F9C23E" w:rsidR="00947316" w:rsidRDefault="00947316" w:rsidP="00A9178E">
      <w:pPr>
        <w:pStyle w:val="Heading2"/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9"/>
      <w:proofErr w:type="spellEnd"/>
    </w:p>
    <w:p w14:paraId="5892254E" w14:textId="165565A7" w:rsidR="00AB1D42" w:rsidRDefault="00AB1D42" w:rsidP="00AB1D42">
      <w:r>
        <w:t>-</w:t>
      </w:r>
      <w:r w:rsidR="00B06C8F"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1837041B" w14:textId="65296E97" w:rsidR="00AB1D42" w:rsidRDefault="00AB1D42" w:rsidP="00AB1D42">
      <w:r>
        <w:t>-</w:t>
      </w:r>
      <w:r w:rsidR="00B06C8F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chọn-mua-thanh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571FAB5E" w14:textId="0184762B" w:rsidR="00AB1D42" w:rsidRDefault="00AB1D42" w:rsidP="00AB1D42">
      <w:r>
        <w:t>-</w:t>
      </w:r>
      <w:r w:rsidR="00B06C8F">
        <w:t xml:space="preserve"> </w:t>
      </w:r>
      <w:proofErr w:type="spellStart"/>
      <w:r w:rsidR="00B06C8F">
        <w:t>Hoạt</w:t>
      </w:r>
      <w:proofErr w:type="spellEnd"/>
      <w:r w:rsidR="00B06C8F">
        <w:t xml:space="preserve"> </w:t>
      </w:r>
      <w:proofErr w:type="spellStart"/>
      <w:r w:rsidR="00B06C8F">
        <w:t>động</w:t>
      </w:r>
      <w:proofErr w:type="spellEnd"/>
      <w:r w:rsidR="00B06C8F">
        <w:t xml:space="preserve"> </w:t>
      </w:r>
      <w:proofErr w:type="spellStart"/>
      <w:r w:rsidR="00B06C8F">
        <w:t>trên</w:t>
      </w:r>
      <w:proofErr w:type="spellEnd"/>
      <w:r w:rsidR="00B06C8F">
        <w:t xml:space="preserve"> </w:t>
      </w:r>
      <w:proofErr w:type="spellStart"/>
      <w:r w:rsidR="00B06C8F">
        <w:t>nền</w:t>
      </w:r>
      <w:proofErr w:type="spellEnd"/>
      <w:r w:rsidR="00B06C8F">
        <w:t xml:space="preserve"> </w:t>
      </w:r>
      <w:proofErr w:type="spellStart"/>
      <w:r w:rsidR="00B06C8F">
        <w:t>tảng</w:t>
      </w:r>
      <w:proofErr w:type="spellEnd"/>
      <w:r w:rsidR="00B06C8F">
        <w:t xml:space="preserve"> web</w:t>
      </w:r>
    </w:p>
    <w:p w14:paraId="73BEB1C6" w14:textId="51B604E5" w:rsidR="00B06C8F" w:rsidRDefault="00B06C8F" w:rsidP="00AB1D42">
      <w:r>
        <w:t xml:space="preserve">-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073BF1BF" w14:textId="77777777" w:rsidR="00AB1D42" w:rsidRPr="00AB1D42" w:rsidRDefault="00AB1D42" w:rsidP="00AB1D42"/>
    <w:p w14:paraId="55B8937E" w14:textId="604E3A84" w:rsidR="00AB1D42" w:rsidRDefault="00947316" w:rsidP="00B06C8F">
      <w:pPr>
        <w:pStyle w:val="Heading2"/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3427C613" w14:textId="25A3B46C" w:rsidR="00B06C8F" w:rsidRDefault="00B06C8F" w:rsidP="00B06C8F">
      <w:pPr>
        <w:pStyle w:val="ListParagraph"/>
        <w:numPr>
          <w:ilvl w:val="0"/>
          <w:numId w:val="43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mobile</w:t>
      </w:r>
    </w:p>
    <w:p w14:paraId="144D5061" w14:textId="431B8D68" w:rsidR="00B06C8F" w:rsidRPr="00B06C8F" w:rsidRDefault="00B06C8F" w:rsidP="00B06C8F">
      <w:pPr>
        <w:pStyle w:val="ListParagraph"/>
        <w:numPr>
          <w:ilvl w:val="0"/>
          <w:numId w:val="43"/>
        </w:numPr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118375C" w14:textId="360D713D" w:rsidR="00F3362F" w:rsidRDefault="00AD13E4" w:rsidP="00A9178E">
      <w:pPr>
        <w:pStyle w:val="Heading2"/>
      </w:pPr>
      <w:bookmarkStart w:id="11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3CBDFD70" w14:textId="52836153" w:rsidR="00AB1D42" w:rsidRDefault="00B55D4A" w:rsidP="00B55D4A">
      <w:pPr>
        <w:pStyle w:val="ListParagraph"/>
        <w:numPr>
          <w:ilvl w:val="0"/>
          <w:numId w:val="43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</w:p>
    <w:p w14:paraId="1539887E" w14:textId="5AA0F4C3" w:rsidR="00B55D4A" w:rsidRDefault="00B55D4A" w:rsidP="00B55D4A">
      <w:pPr>
        <w:pStyle w:val="ListParagraph"/>
        <w:numPr>
          <w:ilvl w:val="0"/>
          <w:numId w:val="43"/>
        </w:numPr>
      </w:pP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: 3 </w:t>
      </w:r>
      <w:proofErr w:type="spellStart"/>
      <w:r>
        <w:t>người</w:t>
      </w:r>
      <w:proofErr w:type="spellEnd"/>
    </w:p>
    <w:p w14:paraId="6BDAC656" w14:textId="33C3F2EF" w:rsidR="00B55D4A" w:rsidRPr="00AB1D42" w:rsidRDefault="00B55D4A" w:rsidP="00B55D4A">
      <w:pPr>
        <w:pStyle w:val="ListParagraph"/>
        <w:numPr>
          <w:ilvl w:val="0"/>
          <w:numId w:val="43"/>
        </w:numPr>
      </w:pP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: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51906836" w14:textId="543D8E3B" w:rsidR="00802E21" w:rsidRDefault="00802E21" w:rsidP="00F16A81">
      <w:pPr>
        <w:pStyle w:val="Heading1"/>
      </w:pPr>
      <w:bookmarkStart w:id="12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0D144E44" w14:textId="6EA32438" w:rsidR="00BA45DB" w:rsidRDefault="00BA45DB" w:rsidP="00BA45DB">
      <w:pPr>
        <w:pStyle w:val="ListParagraph"/>
        <w:numPr>
          <w:ilvl w:val="0"/>
          <w:numId w:val="44"/>
        </w:numPr>
      </w:pPr>
      <w:bookmarkStart w:id="13" w:name="_Toc25660391"/>
      <w:proofErr w:type="spellStart"/>
      <w:r>
        <w:t>Các</w:t>
      </w:r>
      <w:proofErr w:type="spellEnd"/>
      <w:r>
        <w:t xml:space="preserve">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(2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 xml:space="preserve">)  </w:t>
      </w:r>
      <w:proofErr w:type="spellStart"/>
      <w:r>
        <w:t>theo</w:t>
      </w:r>
      <w:proofErr w:type="spellEnd"/>
      <w:proofErr w:type="gramEnd"/>
      <w:r>
        <w:t xml:space="preserve"> chu </w:t>
      </w:r>
      <w:proofErr w:type="spellStart"/>
      <w:r>
        <w:t>kì</w:t>
      </w:r>
      <w:proofErr w:type="spellEnd"/>
      <w:r>
        <w:t xml:space="preserve"> 2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39932FB7" w14:textId="77777777" w:rsidR="00BA45DB" w:rsidRDefault="00BA45DB" w:rsidP="00BA45DB">
      <w:pPr>
        <w:pStyle w:val="ListParagraph"/>
        <w:numPr>
          <w:ilvl w:val="0"/>
          <w:numId w:val="44"/>
        </w:numPr>
      </w:pPr>
      <w:proofErr w:type="spellStart"/>
      <w:r>
        <w:t>Các</w:t>
      </w:r>
      <w:proofErr w:type="spellEnd"/>
      <w:r>
        <w:t xml:space="preserve">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5E9A3FB1" w14:textId="77777777" w:rsidR="00BA45DB" w:rsidRDefault="00BA45DB" w:rsidP="00BA45DB">
      <w:pPr>
        <w:pStyle w:val="ListParagraph"/>
        <w:numPr>
          <w:ilvl w:val="0"/>
          <w:numId w:val="45"/>
        </w:numPr>
      </w:pPr>
      <w:proofErr w:type="spellStart"/>
      <w:r>
        <w:t>Mọi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online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>: email (</w:t>
      </w:r>
      <w:proofErr w:type="spellStart"/>
      <w:r>
        <w:t>chính</w:t>
      </w:r>
      <w:proofErr w:type="spellEnd"/>
      <w:r>
        <w:t xml:space="preserve">),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zalo</w:t>
      </w:r>
      <w:proofErr w:type="spellEnd"/>
      <w:r>
        <w:t xml:space="preserve"> hay skype (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>.</w:t>
      </w:r>
    </w:p>
    <w:p w14:paraId="5E8A5CB0" w14:textId="77777777" w:rsidR="00BA45DB" w:rsidRDefault="00BA45DB" w:rsidP="00BA45DB">
      <w:pPr>
        <w:pStyle w:val="ListParagraph"/>
        <w:numPr>
          <w:ilvl w:val="0"/>
          <w:numId w:val="45"/>
        </w:numPr>
      </w:pP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2 </w:t>
      </w:r>
      <w:proofErr w:type="spellStart"/>
      <w:r>
        <w:lastRenderedPageBreak/>
        <w:t>tuần</w:t>
      </w:r>
      <w:proofErr w:type="spellEnd"/>
      <w:r>
        <w:t>/</w:t>
      </w:r>
      <w:proofErr w:type="spellStart"/>
      <w:r>
        <w:t>lần</w:t>
      </w:r>
      <w:proofErr w:type="spellEnd"/>
      <w:r>
        <w:t xml:space="preserve">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cở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thắn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>.</w:t>
      </w:r>
    </w:p>
    <w:p w14:paraId="03B165F8" w14:textId="77777777" w:rsidR="00BA45DB" w:rsidRDefault="00BA45DB" w:rsidP="00BA45DB">
      <w:pPr>
        <w:pStyle w:val="ListParagraph"/>
        <w:numPr>
          <w:ilvl w:val="0"/>
          <w:numId w:val="44"/>
        </w:numPr>
      </w:pPr>
    </w:p>
    <w:p w14:paraId="201D3D5C" w14:textId="571BF035" w:rsidR="00E31DB9" w:rsidRDefault="00E31DB9" w:rsidP="00F16A81">
      <w:pPr>
        <w:pStyle w:val="Heading1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1EA78099" w:rsidR="00464FA9" w:rsidRDefault="00464FA9" w:rsidP="00E31DB9">
      <w:pPr>
        <w:pStyle w:val="Heading2"/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1AFD3BA9" w14:textId="45EA1D26" w:rsidR="00BA45DB" w:rsidRDefault="00BA45DB" w:rsidP="00BA45DB">
      <w:pPr>
        <w:pStyle w:val="ListParagraph"/>
        <w:numPr>
          <w:ilvl w:val="0"/>
          <w:numId w:val="4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3F5669">
        <w:t>:</w:t>
      </w:r>
    </w:p>
    <w:p w14:paraId="416D0C8D" w14:textId="73FD92D8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F744A8">
        <w:t>/</w:t>
      </w:r>
      <w:proofErr w:type="spellStart"/>
      <w:r w:rsidR="00F744A8">
        <w:t>đăng</w:t>
      </w:r>
      <w:proofErr w:type="spellEnd"/>
      <w:r w:rsidR="00F744A8">
        <w:t xml:space="preserve"> </w:t>
      </w:r>
      <w:proofErr w:type="spellStart"/>
      <w:r w:rsidR="00F744A8"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7D19E574" w14:textId="2531E2BE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F744A8">
        <w:t>/</w:t>
      </w:r>
      <w:proofErr w:type="spellStart"/>
      <w:r w:rsidR="00F744A8">
        <w:t>đăng</w:t>
      </w:r>
      <w:proofErr w:type="spellEnd"/>
      <w:r w:rsidR="00F744A8">
        <w:t xml:space="preserve"> </w:t>
      </w:r>
      <w:proofErr w:type="spellStart"/>
      <w:r w:rsidR="00F744A8"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google/</w:t>
      </w:r>
      <w:proofErr w:type="spellStart"/>
      <w:r>
        <w:t>facebook</w:t>
      </w:r>
      <w:proofErr w:type="spellEnd"/>
    </w:p>
    <w:p w14:paraId="295C8DC4" w14:textId="6AAB8DB9" w:rsidR="00BA45DB" w:rsidRDefault="00BA45DB" w:rsidP="00BA45DB">
      <w:pPr>
        <w:pStyle w:val="ListParagraph"/>
        <w:numPr>
          <w:ilvl w:val="0"/>
          <w:numId w:val="44"/>
        </w:numPr>
      </w:pP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268D197" w14:textId="07425564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Tùy</w:t>
      </w:r>
      <w:proofErr w:type="spellEnd"/>
      <w:r>
        <w:t xml:space="preserve"> chon</w:t>
      </w:r>
    </w:p>
    <w:p w14:paraId="16D28FAF" w14:textId="0B30179F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F3D58A0" w14:textId="1E6EAEDD" w:rsidR="003F5669" w:rsidRDefault="003F5669" w:rsidP="003F5669">
      <w:pPr>
        <w:pStyle w:val="ListParagraph"/>
        <w:ind w:left="720"/>
      </w:pPr>
      <w:r>
        <w:t xml:space="preserve">+ Thanh </w:t>
      </w:r>
      <w:proofErr w:type="spellStart"/>
      <w:r>
        <w:t>toán</w:t>
      </w:r>
      <w:proofErr w:type="spellEnd"/>
    </w:p>
    <w:p w14:paraId="173728A8" w14:textId="380B656E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283F029B" w14:textId="73E2405F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4EB2585" w14:textId="49CC7FC9" w:rsidR="00BA45DB" w:rsidRDefault="003F5669" w:rsidP="00BA45DB">
      <w:pPr>
        <w:pStyle w:val="ListParagraph"/>
        <w:numPr>
          <w:ilvl w:val="0"/>
          <w:numId w:val="4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7EE26F9" w14:textId="71955947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3A0B844A" w14:textId="0B69684E" w:rsidR="003F5669" w:rsidRDefault="003F5669" w:rsidP="003F5669">
      <w:pPr>
        <w:pStyle w:val="ListParagraph"/>
        <w:ind w:left="720"/>
      </w:pPr>
      <w:r>
        <w:t xml:space="preserve">+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13CAD18" w14:textId="2DE5EB48" w:rsidR="00BA45DB" w:rsidRDefault="007C63CE" w:rsidP="00BA45DB">
      <w:pPr>
        <w:pStyle w:val="ListParagraph"/>
        <w:numPr>
          <w:ilvl w:val="0"/>
          <w:numId w:val="4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8800265" w14:textId="04857D84" w:rsidR="00F744A8" w:rsidRDefault="00F744A8" w:rsidP="00F744A8">
      <w:pPr>
        <w:pStyle w:val="ListParagraph"/>
        <w:ind w:left="720"/>
      </w:pPr>
      <w:r>
        <w:t xml:space="preserve">+ Kho </w:t>
      </w:r>
      <w:proofErr w:type="spellStart"/>
      <w:r>
        <w:t>hàng</w:t>
      </w:r>
      <w:proofErr w:type="spellEnd"/>
    </w:p>
    <w:p w14:paraId="102CD78B" w14:textId="01ADBD9D" w:rsidR="00F744A8" w:rsidRDefault="00F744A8" w:rsidP="00F744A8">
      <w:pPr>
        <w:pStyle w:val="ListParagraph"/>
        <w:ind w:left="720"/>
      </w:pPr>
      <w:r>
        <w:t xml:space="preserve">+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</w:p>
    <w:p w14:paraId="014FD20F" w14:textId="71AC57BE" w:rsidR="00F744A8" w:rsidRDefault="00F744A8" w:rsidP="00F744A8">
      <w:pPr>
        <w:pStyle w:val="ListParagraph"/>
        <w:ind w:left="720"/>
      </w:pPr>
      <w:r>
        <w:t>+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</w:p>
    <w:p w14:paraId="58303CC2" w14:textId="7BAEFA26" w:rsidR="00BA45DB" w:rsidRDefault="007C63CE" w:rsidP="00BA45DB">
      <w:pPr>
        <w:pStyle w:val="ListParagraph"/>
        <w:numPr>
          <w:ilvl w:val="0"/>
          <w:numId w:val="44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02BF73D4" w14:textId="688EF938" w:rsidR="00F744A8" w:rsidRDefault="00F744A8" w:rsidP="00F744A8">
      <w:pPr>
        <w:pStyle w:val="ListParagraph"/>
        <w:ind w:left="720"/>
      </w:pPr>
      <w:r>
        <w:t xml:space="preserve">+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7ED80B71" w14:textId="07C5105A" w:rsidR="00F744A8" w:rsidRDefault="00F744A8" w:rsidP="00F744A8">
      <w:pPr>
        <w:pStyle w:val="ListParagraph"/>
        <w:ind w:left="720"/>
      </w:pPr>
      <w:r>
        <w:t xml:space="preserve">+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</w:p>
    <w:p w14:paraId="2E10FB61" w14:textId="260FE07E" w:rsidR="00F744A8" w:rsidRPr="00BA45DB" w:rsidRDefault="00F744A8" w:rsidP="00F744A8">
      <w:pPr>
        <w:pStyle w:val="ListParagraph"/>
        <w:ind w:left="720"/>
      </w:pPr>
      <w:r>
        <w:t xml:space="preserve">+ </w:t>
      </w:r>
      <w:proofErr w:type="spellStart"/>
      <w:r>
        <w:t>Thuế</w:t>
      </w:r>
      <w:proofErr w:type="spellEnd"/>
    </w:p>
    <w:p w14:paraId="7BAAB606" w14:textId="7154B5DE" w:rsidR="00B34199" w:rsidRDefault="00B34199" w:rsidP="00B34199">
      <w:pPr>
        <w:pStyle w:val="Heading2"/>
      </w:pPr>
      <w:bookmarkStart w:id="15" w:name="_Toc25660393"/>
      <w:r>
        <w:lastRenderedPageBreak/>
        <w:t>Work Breakdown Structure</w:t>
      </w:r>
      <w:bookmarkEnd w:id="15"/>
    </w:p>
    <w:p w14:paraId="59D2077F" w14:textId="193F7CA7" w:rsidR="003F5669" w:rsidRPr="003F5669" w:rsidRDefault="003F5669" w:rsidP="003F5669">
      <w:r w:rsidRPr="0013351E">
        <w:rPr>
          <w:noProof/>
        </w:rPr>
        <mc:AlternateContent>
          <mc:Choice Requires="wpc">
            <w:drawing>
              <wp:inline distT="0" distB="0" distL="0" distR="0" wp14:anchorId="339DC984" wp14:editId="6694B1CA">
                <wp:extent cx="5575300" cy="6735391"/>
                <wp:effectExtent l="0" t="0" r="0" b="0"/>
                <wp:docPr id="54" name="Organization Chart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8" name="_s1099"/>
                        <wps:cNvCnPr>
                          <a:cxnSpLocks/>
                        </wps:cNvCnPr>
                        <wps:spPr bwMode="auto">
                          <a:xfrm rot="10800000">
                            <a:off x="4071769" y="1412031"/>
                            <a:ext cx="134894" cy="1760355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_s1097"/>
                        <wps:cNvCnPr>
                          <a:cxnSpLocks/>
                        </wps:cNvCnPr>
                        <wps:spPr bwMode="auto">
                          <a:xfrm rot="10800000">
                            <a:off x="4071769" y="1412031"/>
                            <a:ext cx="134894" cy="1100222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_s1095"/>
                        <wps:cNvCnPr>
                          <a:cxnSpLocks/>
                        </wps:cNvCnPr>
                        <wps:spPr bwMode="auto">
                          <a:xfrm rot="10800000">
                            <a:off x="4071769" y="1412031"/>
                            <a:ext cx="134894" cy="440700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_s1085"/>
                        <wps:cNvCnPr>
                          <a:cxnSpLocks/>
                        </wps:cNvCnPr>
                        <wps:spPr bwMode="auto">
                          <a:xfrm rot="10800000">
                            <a:off x="2989608" y="1412031"/>
                            <a:ext cx="134894" cy="3081232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_s1083"/>
                        <wps:cNvCnPr>
                          <a:cxnSpLocks/>
                        </wps:cNvCnPr>
                        <wps:spPr bwMode="auto">
                          <a:xfrm rot="10800000">
                            <a:off x="2989608" y="1412031"/>
                            <a:ext cx="134894" cy="2420488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_s1081"/>
                        <wps:cNvCnPr>
                          <a:cxnSpLocks/>
                        </wps:cNvCnPr>
                        <wps:spPr bwMode="auto">
                          <a:xfrm rot="10800000">
                            <a:off x="2989608" y="1412031"/>
                            <a:ext cx="134894" cy="1760355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_s1079"/>
                        <wps:cNvCnPr>
                          <a:cxnSpLocks/>
                        </wps:cNvCnPr>
                        <wps:spPr bwMode="auto">
                          <a:xfrm rot="10800000">
                            <a:off x="2989608" y="1412031"/>
                            <a:ext cx="134894" cy="1100222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_s1077"/>
                        <wps:cNvCnPr>
                          <a:cxnSpLocks/>
                        </wps:cNvCnPr>
                        <wps:spPr bwMode="auto">
                          <a:xfrm rot="10800000">
                            <a:off x="2989608" y="1412031"/>
                            <a:ext cx="134894" cy="440700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_s1067"/>
                        <wps:cNvCnPr>
                          <a:cxnSpLocks/>
                        </wps:cNvCnPr>
                        <wps:spPr bwMode="auto">
                          <a:xfrm rot="10800000">
                            <a:off x="1907071" y="1412031"/>
                            <a:ext cx="135646" cy="1100222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_s1061"/>
                        <wps:cNvCnPr>
                          <a:cxnSpLocks/>
                        </wps:cNvCnPr>
                        <wps:spPr bwMode="auto">
                          <a:xfrm rot="10800000">
                            <a:off x="824910" y="1412031"/>
                            <a:ext cx="135270" cy="1761577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_s1059"/>
                        <wps:cNvCnPr>
                          <a:cxnSpLocks/>
                        </wps:cNvCnPr>
                        <wps:spPr bwMode="auto">
                          <a:xfrm rot="10800000">
                            <a:off x="824910" y="1412031"/>
                            <a:ext cx="135270" cy="1100833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_s1057"/>
                        <wps:cNvCnPr>
                          <a:cxnSpLocks/>
                        </wps:cNvCnPr>
                        <wps:spPr bwMode="auto">
                          <a:xfrm rot="10800000">
                            <a:off x="824910" y="1412031"/>
                            <a:ext cx="135270" cy="440700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_s1049"/>
                        <wps:cNvCnPr>
                          <a:cxnSpLocks/>
                        </wps:cNvCnPr>
                        <wps:spPr bwMode="auto">
                          <a:xfrm rot="10800000">
                            <a:off x="1907071" y="1412031"/>
                            <a:ext cx="135646" cy="440700"/>
                          </a:xfrm>
                          <a:prstGeom prst="bentConnector2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_s1047"/>
                        <wps:cNvCnPr>
                          <a:cxnSpLocks/>
                        </wps:cNvCnPr>
                        <wps:spPr bwMode="auto">
                          <a:xfrm rot="5400000" flipH="1">
                            <a:off x="3420784" y="322062"/>
                            <a:ext cx="219433" cy="1082161"/>
                          </a:xfrm>
                          <a:prstGeom prst="bentConnector3">
                            <a:avLst>
                              <a:gd name="adj1" fmla="val 50194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_s1045"/>
                        <wps:cNvCnPr>
                          <a:cxnSpLocks/>
                        </wps:cNvCnPr>
                        <wps:spPr bwMode="auto">
                          <a:xfrm rot="16200000">
                            <a:off x="2880079" y="862649"/>
                            <a:ext cx="219433" cy="37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_s1044"/>
                        <wps:cNvCnPr>
                          <a:cxnSpLocks/>
                        </wps:cNvCnPr>
                        <wps:spPr bwMode="auto">
                          <a:xfrm rot="16200000">
                            <a:off x="2338623" y="321568"/>
                            <a:ext cx="219433" cy="1082537"/>
                          </a:xfrm>
                          <a:prstGeom prst="bentConnector3">
                            <a:avLst>
                              <a:gd name="adj1" fmla="val 50194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_s1043"/>
                        <wps:cNvCnPr>
                          <a:cxnSpLocks/>
                        </wps:cNvCnPr>
                        <wps:spPr bwMode="auto">
                          <a:xfrm rot="16200000">
                            <a:off x="1797543" y="-219512"/>
                            <a:ext cx="219433" cy="2164698"/>
                          </a:xfrm>
                          <a:prstGeom prst="bentConnector3">
                            <a:avLst>
                              <a:gd name="adj1" fmla="val 50194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_s1039"/>
                        <wps:cNvSpPr>
                          <a:spLocks/>
                        </wps:cNvSpPr>
                        <wps:spPr bwMode="auto">
                          <a:xfrm>
                            <a:off x="2583422" y="312420"/>
                            <a:ext cx="811621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9768B18" w14:textId="77777777" w:rsidR="003F5669" w:rsidRPr="006B4222" w:rsidRDefault="003F5669" w:rsidP="003F566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Website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bán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" name="_s1040"/>
                        <wps:cNvSpPr>
                          <a:spLocks/>
                        </wps:cNvSpPr>
                        <wps:spPr bwMode="auto">
                          <a:xfrm>
                            <a:off x="419100" y="972553"/>
                            <a:ext cx="811621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CF735" w14:textId="77777777" w:rsidR="003F5669" w:rsidRPr="006B4222" w:rsidRDefault="003F5669" w:rsidP="003F566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Phân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tích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7" name="_s1041"/>
                        <wps:cNvSpPr>
                          <a:spLocks/>
                        </wps:cNvSpPr>
                        <wps:spPr bwMode="auto">
                          <a:xfrm>
                            <a:off x="1501261" y="972553"/>
                            <a:ext cx="811621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AE0F49" w14:textId="77777777" w:rsidR="003F5669" w:rsidRPr="006B4222" w:rsidRDefault="003F5669" w:rsidP="003F566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8" name="_s1042"/>
                        <wps:cNvSpPr>
                          <a:spLocks/>
                        </wps:cNvSpPr>
                        <wps:spPr bwMode="auto">
                          <a:xfrm>
                            <a:off x="2583422" y="972553"/>
                            <a:ext cx="811621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9F35E89" w14:textId="77777777" w:rsidR="003F5669" w:rsidRPr="006B4222" w:rsidRDefault="003F5669" w:rsidP="003F566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Xây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dựng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9" name="_s1046"/>
                        <wps:cNvSpPr>
                          <a:spLocks/>
                        </wps:cNvSpPr>
                        <wps:spPr bwMode="auto">
                          <a:xfrm>
                            <a:off x="3665959" y="972553"/>
                            <a:ext cx="811245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84C71E" w14:textId="77777777" w:rsidR="003F5669" w:rsidRPr="006B4222" w:rsidRDefault="003F5669" w:rsidP="003F566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Kiểm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thử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0" name="_s1048"/>
                        <wps:cNvSpPr>
                          <a:spLocks/>
                        </wps:cNvSpPr>
                        <wps:spPr bwMode="auto">
                          <a:xfrm>
                            <a:off x="2042341" y="1632686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6E57005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cấu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trúc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1" name="_s1056"/>
                        <wps:cNvSpPr>
                          <a:spLocks/>
                        </wps:cNvSpPr>
                        <wps:spPr bwMode="auto">
                          <a:xfrm>
                            <a:off x="960180" y="1632686"/>
                            <a:ext cx="811245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869B5AA" w14:textId="77777777" w:rsidR="003F5669" w:rsidRPr="004D4B39" w:rsidRDefault="003F5669" w:rsidP="003F566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Phân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tích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yêu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cầu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" name="_s1058"/>
                        <wps:cNvSpPr>
                          <a:spLocks/>
                        </wps:cNvSpPr>
                        <wps:spPr bwMode="auto">
                          <a:xfrm>
                            <a:off x="960180" y="2292819"/>
                            <a:ext cx="811245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AA8903F" w14:textId="77777777" w:rsidR="003F5669" w:rsidRPr="004D4B39" w:rsidRDefault="003F5669" w:rsidP="003F566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Phân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tích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3" name="_s1060"/>
                        <wps:cNvSpPr>
                          <a:spLocks/>
                        </wps:cNvSpPr>
                        <wps:spPr bwMode="auto">
                          <a:xfrm>
                            <a:off x="960180" y="2952952"/>
                            <a:ext cx="811245" cy="4400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D493866" w14:textId="77777777" w:rsidR="003F5669" w:rsidRPr="004D4B39" w:rsidRDefault="003F5669" w:rsidP="003F566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Phân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tích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quy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trình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" name="_s1066"/>
                        <wps:cNvSpPr>
                          <a:spLocks/>
                        </wps:cNvSpPr>
                        <wps:spPr bwMode="auto">
                          <a:xfrm>
                            <a:off x="2042341" y="2292819"/>
                            <a:ext cx="811245" cy="439478"/>
                          </a:xfrm>
                          <a:prstGeom prst="roundRect">
                            <a:avLst>
                              <a:gd name="adj" fmla="val 34006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54CDE5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chi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thống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" name="_s1076"/>
                        <wps:cNvSpPr>
                          <a:spLocks/>
                        </wps:cNvSpPr>
                        <wps:spPr bwMode="auto">
                          <a:xfrm>
                            <a:off x="3124502" y="1632686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79460A6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ký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nhập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_s1078"/>
                        <wps:cNvSpPr>
                          <a:spLocks/>
                        </wps:cNvSpPr>
                        <wps:spPr bwMode="auto">
                          <a:xfrm>
                            <a:off x="3124502" y="2292819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BA56C" w14:textId="77777777" w:rsidR="003F5669" w:rsidRPr="004D4B39" w:rsidRDefault="003F5669" w:rsidP="003F5669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mua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7" name="_s1080"/>
                        <wps:cNvSpPr>
                          <a:spLocks/>
                        </wps:cNvSpPr>
                        <wps:spPr bwMode="auto">
                          <a:xfrm>
                            <a:off x="3124502" y="2952952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A5BDDE3" w14:textId="0FB81688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8" name="_s1082"/>
                        <wps:cNvSpPr>
                          <a:spLocks/>
                        </wps:cNvSpPr>
                        <wps:spPr bwMode="auto">
                          <a:xfrm>
                            <a:off x="3124502" y="3613086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FB9F72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sản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phẩm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9" name="_s1084"/>
                        <wps:cNvSpPr>
                          <a:spLocks/>
                        </wps:cNvSpPr>
                        <wps:spPr bwMode="auto">
                          <a:xfrm>
                            <a:off x="3124502" y="4273219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2B6CC82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doanh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0" name="_s1094"/>
                        <wps:cNvSpPr>
                          <a:spLocks/>
                        </wps:cNvSpPr>
                        <wps:spPr bwMode="auto">
                          <a:xfrm>
                            <a:off x="4206663" y="1632686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D8FBF9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Kiểm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thử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diện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1" name="_s1096"/>
                        <wps:cNvSpPr>
                          <a:spLocks/>
                        </wps:cNvSpPr>
                        <wps:spPr bwMode="auto">
                          <a:xfrm>
                            <a:off x="4206663" y="2292819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7DFC041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Kiểm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thử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năng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2" name="_s1098"/>
                        <wps:cNvSpPr>
                          <a:spLocks/>
                        </wps:cNvSpPr>
                        <wps:spPr bwMode="auto">
                          <a:xfrm>
                            <a:off x="4206663" y="2952952"/>
                            <a:ext cx="811621" cy="43947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BBE0E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6DB2BFD" w14:textId="77777777" w:rsidR="003F5669" w:rsidRPr="004D4B39" w:rsidRDefault="003F5669" w:rsidP="003F5669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Kiểm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thử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liên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</w:rPr>
                                <w:t>kết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9DC984" id="Organization Chart 14" o:spid="_x0000_s1027" editas="canvas" style="width:439pt;height:530.35pt;mso-position-horizontal-relative:char;mso-position-vertical-relative:line" coordsize="55753,67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5753;height:67348;visibility:visible;mso-wrap-style:square">
                  <v:fill o:detectmouseclick="t"/>
                  <v:path o:connecttype="none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_s1099" o:spid="_x0000_s1029" type="#_x0000_t33" style="position:absolute;left:40717;top:14120;width:1349;height:1760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" strokeweight="2.25pt">
                  <o:lock v:ext="edit" shapetype="f"/>
                </v:shape>
                <v:shape id="_s1097" o:spid="_x0000_s1030" type="#_x0000_t33" style="position:absolute;left:40717;top:14120;width:1349;height:1100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" strokeweight="2.25pt">
                  <o:lock v:ext="edit" shapetype="f"/>
                </v:shape>
                <v:shape id="_s1095" o:spid="_x0000_s1031" type="#_x0000_t33" style="position:absolute;left:40717;top:14120;width:1349;height:440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" strokeweight="2.25pt">
                  <o:lock v:ext="edit" shapetype="f"/>
                </v:shape>
                <v:shape id="_s1085" o:spid="_x0000_s1032" type="#_x0000_t33" style="position:absolute;left:29896;top:14120;width:1349;height:3081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" strokeweight="2.25pt">
                  <o:lock v:ext="edit" shapetype="f"/>
                </v:shape>
                <v:shape id="_s1083" o:spid="_x0000_s1033" type="#_x0000_t33" style="position:absolute;left:29896;top:14120;width:1349;height:24205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" strokeweight="2.25pt">
                  <o:lock v:ext="edit" shapetype="f"/>
                </v:shape>
                <v:shape id="_s1081" o:spid="_x0000_s1034" type="#_x0000_t33" style="position:absolute;left:29896;top:14120;width:1349;height:1760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" strokeweight="2.25pt">
                  <o:lock v:ext="edit" shapetype="f"/>
                </v:shape>
                <v:shape id="_s1079" o:spid="_x0000_s1035" type="#_x0000_t33" style="position:absolute;left:29896;top:14120;width:1349;height:1100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" strokeweight="2.25pt">
                  <o:lock v:ext="edit" shapetype="f"/>
                </v:shape>
                <v:shape id="_s1077" o:spid="_x0000_s1036" type="#_x0000_t33" style="position:absolute;left:29896;top:14120;width:1349;height:440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" strokeweight="2.25pt">
                  <o:lock v:ext="edit" shapetype="f"/>
                </v:shape>
                <v:shape id="_s1067" o:spid="_x0000_s1037" type="#_x0000_t33" style="position:absolute;left:19070;top:14120;width:1357;height:11002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" strokeweight="2.25pt">
                  <o:lock v:ext="edit" shapetype="f"/>
                </v:shape>
                <v:shape id="_s1061" o:spid="_x0000_s1038" type="#_x0000_t33" style="position:absolute;left:8249;top:14120;width:1352;height:17616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" strokeweight="2.25pt">
                  <o:lock v:ext="edit" shapetype="f"/>
                </v:shape>
                <v:shape id="_s1059" o:spid="_x0000_s1039" type="#_x0000_t33" style="position:absolute;left:8249;top:14120;width:1352;height:1100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" strokeweight="2.25pt">
                  <o:lock v:ext="edit" shapetype="f"/>
                </v:shape>
                <v:shape id="_s1057" o:spid="_x0000_s1040" type="#_x0000_t33" style="position:absolute;left:8249;top:14120;width:1352;height:440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" strokeweight="2.25pt">
                  <o:lock v:ext="edit" shapetype="f"/>
                </v:shape>
                <v:shape id="_s1049" o:spid="_x0000_s1041" type="#_x0000_t33" style="position:absolute;left:19070;top:14120;width:1357;height:4407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" strokeweight="2.25pt">
                  <o:lock v:ext="edit" shapetype="f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s1047" o:spid="_x0000_s1042" type="#_x0000_t34" style="position:absolute;left:34208;top:3220;width:2194;height:10821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" adj="10842" strokeweight="2.25pt">
                  <o:lock v:ext="edit" shapetype="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s1045" o:spid="_x0000_s1043" type="#_x0000_t32" style="position:absolute;left:28801;top:8626;width:2194;height:3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" strokeweight="2.25pt">
                  <o:lock v:ext="edit" shapetype="f"/>
                </v:shape>
                <v:shape id="_s1044" o:spid="_x0000_s1044" type="#_x0000_t34" style="position:absolute;left:23386;top:3215;width:2194;height:10826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" adj="10842" strokeweight="2.25pt">
                  <o:lock v:ext="edit" shapetype="f"/>
                </v:shape>
                <v:shape id="_s1043" o:spid="_x0000_s1045" type="#_x0000_t34" style="position:absolute;left:17976;top:-2196;width:2194;height:21647;rotation:-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" adj="10842" strokeweight="2.25pt">
                  <o:lock v:ext="edit" shapetype="f"/>
                </v:shape>
                <v:roundrect id="_s1039" o:spid="_x0000_s1046" style="position:absolute;left:25834;top:3124;width:8116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" fillcolor="#bbe0e3">
                  <v:path arrowok="t"/>
                  <v:textbox inset="0,0,0,0">
                    <w:txbxContent>
                      <w:p w14:paraId="69768B18" w14:textId="77777777" w:rsidR="003F5669" w:rsidRPr="006B4222" w:rsidRDefault="003F5669" w:rsidP="003F566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Website bán hàng</w:t>
                        </w:r>
                      </w:p>
                    </w:txbxContent>
                  </v:textbox>
                </v:roundrect>
                <v:roundrect id="_s1040" o:spid="_x0000_s1047" style="position:absolute;left:4191;top:9725;width:8116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" fillcolor="#bbe0e3">
                  <v:path arrowok="t"/>
                  <v:textbox inset="0,0,0,0">
                    <w:txbxContent>
                      <w:p w14:paraId="6D5CF735" w14:textId="77777777" w:rsidR="003F5669" w:rsidRPr="006B4222" w:rsidRDefault="003F5669" w:rsidP="003F566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Phân tích hệ thống</w:t>
                        </w:r>
                      </w:p>
                    </w:txbxContent>
                  </v:textbox>
                </v:roundrect>
                <v:roundrect id="_s1041" o:spid="_x0000_s1048" style="position:absolute;left:15012;top:9725;width:8116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" fillcolor="#bbe0e3">
                  <v:path arrowok="t"/>
                  <v:textbox inset="0,0,0,0">
                    <w:txbxContent>
                      <w:p w14:paraId="54AE0F49" w14:textId="77777777" w:rsidR="003F5669" w:rsidRPr="006B4222" w:rsidRDefault="003F5669" w:rsidP="003F566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Thiết kế hệ thống</w:t>
                        </w:r>
                      </w:p>
                    </w:txbxContent>
                  </v:textbox>
                </v:roundrect>
                <v:roundrect id="_s1042" o:spid="_x0000_s1049" style="position:absolute;left:25834;top:9725;width:8116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" fillcolor="#bbe0e3">
                  <v:path arrowok="t"/>
                  <v:textbox inset="0,0,0,0">
                    <w:txbxContent>
                      <w:p w14:paraId="29F35E89" w14:textId="77777777" w:rsidR="003F5669" w:rsidRPr="006B4222" w:rsidRDefault="003F5669" w:rsidP="003F566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Xây dựng hệ thống</w:t>
                        </w:r>
                      </w:p>
                    </w:txbxContent>
                  </v:textbox>
                </v:roundrect>
                <v:roundrect id="_s1046" o:spid="_x0000_s1050" style="position:absolute;left:36659;top:9725;width:8113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" fillcolor="#bbe0e3">
                  <v:path arrowok="t"/>
                  <v:textbox inset="0,0,0,0">
                    <w:txbxContent>
                      <w:p w14:paraId="2584C71E" w14:textId="77777777" w:rsidR="003F5669" w:rsidRPr="006B4222" w:rsidRDefault="003F5669" w:rsidP="003F566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Kiểm thử hệ thống</w:t>
                        </w:r>
                      </w:p>
                    </w:txbxContent>
                  </v:textbox>
                </v:roundrect>
                <v:roundrect id="_s1048" o:spid="_x0000_s1051" style="position:absolute;left:20423;top:16326;width:8116;height:43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" fillcolor="#bbe0e3">
                  <v:path arrowok="t"/>
                  <v:textbox inset="0,0,0,0">
                    <w:txbxContent>
                      <w:p w14:paraId="76E57005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Thiết kế cấu trúc hệ thống</w:t>
                        </w:r>
                      </w:p>
                    </w:txbxContent>
                  </v:textbox>
                </v:roundrect>
                <v:roundrect id="_s1056" o:spid="_x0000_s1052" style="position:absolute;left:9601;top:16326;width:8113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" fillcolor="#bbe0e3">
                  <v:path arrowok="t"/>
                  <v:textbox inset="0,0,0,0">
                    <w:txbxContent>
                      <w:p w14:paraId="4869B5AA" w14:textId="77777777" w:rsidR="003F5669" w:rsidRPr="004D4B39" w:rsidRDefault="003F5669" w:rsidP="003F566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Phân tích yêu cầu khách hàng</w:t>
                        </w:r>
                      </w:p>
                    </w:txbxContent>
                  </v:textbox>
                </v:roundrect>
                <v:roundrect id="_s1058" o:spid="_x0000_s1053" style="position:absolute;left:9601;top:22928;width:8113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" fillcolor="#bbe0e3">
                  <v:path arrowok="t"/>
                  <v:textbox inset="0,0,0,0">
                    <w:txbxContent>
                      <w:p w14:paraId="1AA8903F" w14:textId="77777777" w:rsidR="003F5669" w:rsidRPr="004D4B39" w:rsidRDefault="003F5669" w:rsidP="003F566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Phân tích chức năng hệ thống</w:t>
                        </w:r>
                      </w:p>
                    </w:txbxContent>
                  </v:textbox>
                </v:roundrect>
                <v:roundrect id="_s1060" o:spid="_x0000_s1054" style="position:absolute;left:9601;top:29529;width:8113;height:44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" fillcolor="#bbe0e3">
                  <v:path arrowok="t"/>
                  <v:textbox inset="0,0,0,0">
                    <w:txbxContent>
                      <w:p w14:paraId="0D493866" w14:textId="77777777" w:rsidR="003F5669" w:rsidRPr="004D4B39" w:rsidRDefault="003F5669" w:rsidP="003F566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Phân tích quy trình hệ thống</w:t>
                        </w:r>
                      </w:p>
                    </w:txbxContent>
                  </v:textbox>
                </v:roundrect>
                <v:roundrect id="_s1066" o:spid="_x0000_s1055" style="position:absolute;left:20423;top:22928;width:8112;height:4394;visibility:visible;mso-wrap-style:square;v-text-anchor:middle" arcsize="2228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" fillcolor="#bbe0e3">
                  <v:path arrowok="t"/>
                  <v:textbox inset="0,0,0,0">
                    <w:txbxContent>
                      <w:p w14:paraId="6154CDE5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Thiết kế chi tiết hệ thống</w:t>
                        </w:r>
                      </w:p>
                    </w:txbxContent>
                  </v:textbox>
                </v:roundrect>
                <v:roundrect id="_s1076" o:spid="_x0000_s1056" style="position:absolute;left:31245;top:16326;width:8116;height:43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" fillcolor="#bbe0e3">
                  <v:path arrowok="t"/>
                  <v:textbox inset="0,0,0,0">
                    <w:txbxContent>
                      <w:p w14:paraId="779460A6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Chức năng đăng ký/đăng nhập</w:t>
                        </w:r>
                      </w:p>
                    </w:txbxContent>
                  </v:textbox>
                </v:roundrect>
                <v:roundrect id="_s1078" o:spid="_x0000_s1057" style="position:absolute;left:31245;top:22928;width:8116;height:43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" fillcolor="#bbe0e3">
                  <v:path arrowok="t"/>
                  <v:textbox inset="0,0,0,0">
                    <w:txbxContent>
                      <w:p w14:paraId="262BA56C" w14:textId="77777777" w:rsidR="003F5669" w:rsidRPr="004D4B39" w:rsidRDefault="003F5669" w:rsidP="003F5669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 xml:space="preserve"> Chức năng mua hàng</w:t>
                        </w:r>
                      </w:p>
                    </w:txbxContent>
                  </v:textbox>
                </v:roundrect>
                <v:roundrect id="_s1080" o:spid="_x0000_s1058" style="position:absolute;left:31245;top:29529;width:8116;height:43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" fillcolor="#bbe0e3">
                  <v:path arrowok="t"/>
                  <v:textbox inset="0,0,0,0">
                    <w:txbxContent>
                      <w:p w14:paraId="0A5BDDE3" w14:textId="0FB81688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 xml:space="preserve">Chức năng </w:t>
                        </w:r>
                        <w:r>
                          <w:rPr>
                            <w:sz w:val="15"/>
                            <w:szCs w:val="15"/>
                          </w:rPr>
                          <w:t>quản lý khách hàng</w:t>
                        </w:r>
                      </w:p>
                    </w:txbxContent>
                  </v:textbox>
                </v:roundrect>
                <v:roundrect id="_s1082" o:spid="_x0000_s1059" style="position:absolute;left:31245;top:36130;width:8116;height:43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" fillcolor="#bbe0e3">
                  <v:path arrowok="t"/>
                  <v:textbox inset="0,0,0,0">
                    <w:txbxContent>
                      <w:p w14:paraId="42FB9F72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Chức năng quản lý sản phẩm</w:t>
                        </w:r>
                      </w:p>
                    </w:txbxContent>
                  </v:textbox>
                </v:roundrect>
                <v:roundrect id="_s1084" o:spid="_x0000_s1060" style="position:absolute;left:31245;top:42732;width:8116;height:43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" fillcolor="#bbe0e3">
                  <v:path arrowok="t"/>
                  <v:textbox inset="0,0,0,0">
                    <w:txbxContent>
                      <w:p w14:paraId="62B6CC82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Chức năng quản lý doanh thu</w:t>
                        </w:r>
                      </w:p>
                    </w:txbxContent>
                  </v:textbox>
                </v:roundrect>
                <v:roundrect id="_s1094" o:spid="_x0000_s1061" style="position:absolute;left:42066;top:16326;width:8116;height:43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" fillcolor="#bbe0e3">
                  <v:path arrowok="t"/>
                  <v:textbox inset="0,0,0,0">
                    <w:txbxContent>
                      <w:p w14:paraId="6DD8FBF9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Kiểm thử giao diện</w:t>
                        </w:r>
                      </w:p>
                    </w:txbxContent>
                  </v:textbox>
                </v:roundrect>
                <v:roundrect id="_s1096" o:spid="_x0000_s1062" style="position:absolute;left:42066;top:22928;width:8116;height:43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" fillcolor="#bbe0e3">
                  <v:path arrowok="t"/>
                  <v:textbox inset="0,0,0,0">
                    <w:txbxContent>
                      <w:p w14:paraId="27DFC041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Kiểm thử chức năng</w:t>
                        </w:r>
                      </w:p>
                    </w:txbxContent>
                  </v:textbox>
                </v:roundrect>
                <v:roundrect id="_s1098" o:spid="_x0000_s1063" style="position:absolute;left:42066;top:29529;width:8116;height:43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" fillcolor="#bbe0e3">
                  <v:path arrowok="t"/>
                  <v:textbox inset="0,0,0,0">
                    <w:txbxContent>
                      <w:p w14:paraId="06DB2BFD" w14:textId="77777777" w:rsidR="003F5669" w:rsidRPr="004D4B39" w:rsidRDefault="003F5669" w:rsidP="003F5669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Kiểm thử liên kết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BA4644C" w14:textId="3E7249CC" w:rsidR="00864DDD" w:rsidRPr="00864DDD" w:rsidRDefault="00864DDD" w:rsidP="00864DDD"/>
    <w:p w14:paraId="7CB60D16" w14:textId="3FACB2E0" w:rsidR="002814C8" w:rsidRDefault="002814C8" w:rsidP="00E31DB9">
      <w:pPr>
        <w:pStyle w:val="Heading2"/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5F5724CC" w14:textId="2D2B95C1" w:rsidR="00925CB9" w:rsidRDefault="00925CB9" w:rsidP="00925CB9"/>
    <w:p w14:paraId="7C1CD950" w14:textId="79C9C7D9" w:rsidR="00925CB9" w:rsidRDefault="00925CB9" w:rsidP="00925CB9"/>
    <w:p w14:paraId="4D04BE5A" w14:textId="4A075989" w:rsidR="00925CB9" w:rsidRDefault="00925CB9" w:rsidP="00925CB9"/>
    <w:p w14:paraId="1702CA9E" w14:textId="6123CDD0" w:rsidR="00925CB9" w:rsidRDefault="00925CB9" w:rsidP="00925CB9"/>
    <w:p w14:paraId="359B8A2B" w14:textId="77777777" w:rsidR="00925CB9" w:rsidRPr="00925CB9" w:rsidRDefault="00925CB9" w:rsidP="00925C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71"/>
        <w:gridCol w:w="1633"/>
        <w:gridCol w:w="1838"/>
        <w:gridCol w:w="1243"/>
        <w:gridCol w:w="1243"/>
        <w:gridCol w:w="938"/>
      </w:tblGrid>
      <w:tr w:rsidR="00925CB9" w14:paraId="6D157C0C" w14:textId="45165C30" w:rsidTr="00EB2BC3">
        <w:trPr>
          <w:trHeight w:val="240"/>
        </w:trPr>
        <w:tc>
          <w:tcPr>
            <w:tcW w:w="5346" w:type="dxa"/>
            <w:gridSpan w:val="4"/>
          </w:tcPr>
          <w:p w14:paraId="3F745609" w14:textId="7BF43766" w:rsidR="00925CB9" w:rsidRDefault="00925CB9" w:rsidP="00EB2BC3">
            <w:pPr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lastRenderedPageBreak/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1243" w:type="dxa"/>
          </w:tcPr>
          <w:p w14:paraId="0AC6FE09" w14:textId="0CC270E2" w:rsidR="00925CB9" w:rsidRDefault="00925CB9" w:rsidP="00925CB9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Start </w:t>
            </w:r>
          </w:p>
        </w:tc>
        <w:tc>
          <w:tcPr>
            <w:tcW w:w="1243" w:type="dxa"/>
          </w:tcPr>
          <w:p w14:paraId="5990750E" w14:textId="717A5B39" w:rsidR="00925CB9" w:rsidRDefault="00925CB9" w:rsidP="00925CB9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Finish </w:t>
            </w:r>
          </w:p>
        </w:tc>
        <w:tc>
          <w:tcPr>
            <w:tcW w:w="938" w:type="dxa"/>
          </w:tcPr>
          <w:p w14:paraId="05DB7508" w14:textId="0AB0D929" w:rsidR="00925CB9" w:rsidRDefault="00925CB9" w:rsidP="00925CB9">
            <w:pPr>
              <w:rPr>
                <w:i/>
                <w:iCs/>
              </w:rPr>
            </w:pPr>
            <w:r>
              <w:rPr>
                <w:i/>
                <w:iCs/>
              </w:rPr>
              <w:t>Days</w:t>
            </w:r>
          </w:p>
        </w:tc>
      </w:tr>
      <w:tr w:rsidR="00EB2BC3" w14:paraId="2FFEAB82" w14:textId="795051A8" w:rsidTr="00EB2BC3">
        <w:trPr>
          <w:trHeight w:val="648"/>
        </w:trPr>
        <w:tc>
          <w:tcPr>
            <w:tcW w:w="704" w:type="dxa"/>
            <w:vMerge w:val="restart"/>
          </w:tcPr>
          <w:p w14:paraId="5A7A9AA2" w14:textId="77777777" w:rsidR="00EB2BC3" w:rsidRDefault="00EB2BC3" w:rsidP="00EB2BC3">
            <w:pPr>
              <w:rPr>
                <w:i/>
                <w:iCs/>
              </w:rPr>
            </w:pPr>
          </w:p>
          <w:p w14:paraId="6E4D627D" w14:textId="77777777" w:rsidR="00EB2BC3" w:rsidRDefault="00EB2BC3" w:rsidP="00EB2BC3">
            <w:pPr>
              <w:rPr>
                <w:i/>
                <w:iCs/>
              </w:rPr>
            </w:pPr>
          </w:p>
          <w:p w14:paraId="0230A053" w14:textId="77777777" w:rsidR="00EB2BC3" w:rsidRDefault="00EB2BC3" w:rsidP="00EB2BC3">
            <w:pPr>
              <w:rPr>
                <w:i/>
                <w:iCs/>
              </w:rPr>
            </w:pPr>
          </w:p>
          <w:p w14:paraId="2DD19D23" w14:textId="77777777" w:rsidR="00EB2BC3" w:rsidRDefault="00EB2BC3" w:rsidP="00EB2BC3">
            <w:pPr>
              <w:rPr>
                <w:i/>
                <w:iCs/>
              </w:rPr>
            </w:pPr>
          </w:p>
          <w:p w14:paraId="7B71F0E5" w14:textId="77777777" w:rsidR="00EB2BC3" w:rsidRDefault="00EB2BC3" w:rsidP="00EB2BC3">
            <w:pPr>
              <w:rPr>
                <w:i/>
                <w:iCs/>
              </w:rPr>
            </w:pPr>
          </w:p>
          <w:p w14:paraId="1CA449AE" w14:textId="77777777" w:rsidR="00EB2BC3" w:rsidRDefault="00EB2BC3" w:rsidP="00EB2BC3">
            <w:pPr>
              <w:rPr>
                <w:i/>
                <w:iCs/>
              </w:rPr>
            </w:pPr>
          </w:p>
          <w:p w14:paraId="7BADE0A0" w14:textId="77777777" w:rsidR="00EB2BC3" w:rsidRDefault="00EB2BC3" w:rsidP="00EB2BC3">
            <w:pPr>
              <w:rPr>
                <w:i/>
                <w:iCs/>
              </w:rPr>
            </w:pPr>
          </w:p>
          <w:p w14:paraId="0F4F7144" w14:textId="77777777" w:rsidR="00EB2BC3" w:rsidRDefault="00EB2BC3" w:rsidP="00EB2BC3">
            <w:pPr>
              <w:rPr>
                <w:i/>
                <w:iCs/>
              </w:rPr>
            </w:pPr>
          </w:p>
          <w:p w14:paraId="56593D3B" w14:textId="77777777" w:rsidR="00EB2BC3" w:rsidRDefault="00EB2BC3" w:rsidP="00EB2BC3">
            <w:pPr>
              <w:rPr>
                <w:i/>
                <w:iCs/>
              </w:rPr>
            </w:pPr>
          </w:p>
          <w:p w14:paraId="5D132D2F" w14:textId="77777777" w:rsidR="00EB2BC3" w:rsidRDefault="00EB2BC3" w:rsidP="00EB2BC3">
            <w:pPr>
              <w:rPr>
                <w:i/>
                <w:iCs/>
              </w:rPr>
            </w:pPr>
          </w:p>
          <w:p w14:paraId="37186E32" w14:textId="77777777" w:rsidR="00EB2BC3" w:rsidRDefault="00EB2BC3" w:rsidP="00EB2BC3">
            <w:pPr>
              <w:rPr>
                <w:i/>
                <w:iCs/>
              </w:rPr>
            </w:pPr>
          </w:p>
          <w:p w14:paraId="345EB2D0" w14:textId="43B94EFF" w:rsidR="00EB2BC3" w:rsidRDefault="00EB2BC3" w:rsidP="00EB2BC3">
            <w:pPr>
              <w:rPr>
                <w:i/>
                <w:iCs/>
              </w:rPr>
            </w:pPr>
            <w:r>
              <w:rPr>
                <w:i/>
                <w:iCs/>
              </w:rPr>
              <w:t>Bird Soft</w:t>
            </w:r>
          </w:p>
        </w:tc>
        <w:tc>
          <w:tcPr>
            <w:tcW w:w="1171" w:type="dxa"/>
            <w:vMerge w:val="restart"/>
          </w:tcPr>
          <w:p w14:paraId="260DBA78" w14:textId="29E59D95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1633" w:type="dxa"/>
            <w:vMerge w:val="restart"/>
          </w:tcPr>
          <w:p w14:paraId="22BA0D7A" w14:textId="07820511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yêu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cầu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khách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hàng</w:t>
            </w:r>
            <w:proofErr w:type="spellEnd"/>
          </w:p>
        </w:tc>
        <w:tc>
          <w:tcPr>
            <w:tcW w:w="1838" w:type="dxa"/>
          </w:tcPr>
          <w:p w14:paraId="278806B5" w14:textId="361CD5A2" w:rsidR="00EB2BC3" w:rsidRDefault="00EB2BC3" w:rsidP="00925CB9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</w:p>
        </w:tc>
        <w:tc>
          <w:tcPr>
            <w:tcW w:w="1243" w:type="dxa"/>
            <w:vMerge w:val="restart"/>
          </w:tcPr>
          <w:p w14:paraId="5A51E6BF" w14:textId="6084427C" w:rsidR="00EB2BC3" w:rsidRDefault="00EB2BC3" w:rsidP="00925CB9">
            <w:pPr>
              <w:rPr>
                <w:i/>
                <w:iCs/>
              </w:rPr>
            </w:pPr>
            <w:r>
              <w:rPr>
                <w:i/>
                <w:iCs/>
              </w:rPr>
              <w:t>01/12/2019</w:t>
            </w:r>
          </w:p>
        </w:tc>
        <w:tc>
          <w:tcPr>
            <w:tcW w:w="1243" w:type="dxa"/>
            <w:vMerge w:val="restart"/>
          </w:tcPr>
          <w:p w14:paraId="202511F4" w14:textId="0DE44CBA" w:rsidR="00EB2BC3" w:rsidRDefault="00EB2BC3" w:rsidP="00925CB9">
            <w:pPr>
              <w:rPr>
                <w:i/>
                <w:iCs/>
              </w:rPr>
            </w:pPr>
            <w:r>
              <w:rPr>
                <w:i/>
                <w:iCs/>
              </w:rPr>
              <w:t>02/12/2019</w:t>
            </w:r>
          </w:p>
        </w:tc>
        <w:tc>
          <w:tcPr>
            <w:tcW w:w="938" w:type="dxa"/>
            <w:vMerge w:val="restart"/>
          </w:tcPr>
          <w:p w14:paraId="19599045" w14:textId="1085F5CD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732893A5" w14:textId="77777777" w:rsidTr="00EB2BC3">
        <w:trPr>
          <w:trHeight w:val="497"/>
        </w:trPr>
        <w:tc>
          <w:tcPr>
            <w:tcW w:w="704" w:type="dxa"/>
            <w:vMerge/>
          </w:tcPr>
          <w:p w14:paraId="50D9D26F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4F6ACE8E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633" w:type="dxa"/>
            <w:vMerge/>
          </w:tcPr>
          <w:p w14:paraId="4F82FC72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838" w:type="dxa"/>
          </w:tcPr>
          <w:p w14:paraId="6F1B799A" w14:textId="212C00C3" w:rsidR="00EB2BC3" w:rsidRDefault="00EB2BC3" w:rsidP="00925CB9">
            <w:pPr>
              <w:rPr>
                <w:i/>
                <w:iCs/>
              </w:rPr>
            </w:pPr>
            <w:r>
              <w:rPr>
                <w:i/>
                <w:iCs/>
              </w:rPr>
              <w:t>Review</w:t>
            </w:r>
          </w:p>
        </w:tc>
        <w:tc>
          <w:tcPr>
            <w:tcW w:w="1243" w:type="dxa"/>
            <w:vMerge/>
          </w:tcPr>
          <w:p w14:paraId="0C150122" w14:textId="77777777" w:rsidR="00EB2BC3" w:rsidRDefault="00EB2BC3" w:rsidP="00925CB9">
            <w:pPr>
              <w:rPr>
                <w:i/>
                <w:iCs/>
              </w:rPr>
            </w:pPr>
          </w:p>
        </w:tc>
        <w:tc>
          <w:tcPr>
            <w:tcW w:w="1243" w:type="dxa"/>
            <w:vMerge/>
          </w:tcPr>
          <w:p w14:paraId="1CD93651" w14:textId="77777777" w:rsidR="00EB2BC3" w:rsidRDefault="00EB2BC3" w:rsidP="00925CB9">
            <w:pPr>
              <w:rPr>
                <w:i/>
                <w:iCs/>
              </w:rPr>
            </w:pPr>
          </w:p>
        </w:tc>
        <w:tc>
          <w:tcPr>
            <w:tcW w:w="938" w:type="dxa"/>
            <w:vMerge/>
          </w:tcPr>
          <w:p w14:paraId="54058768" w14:textId="77777777" w:rsidR="00EB2BC3" w:rsidRDefault="00EB2BC3" w:rsidP="00612FB1">
            <w:pPr>
              <w:rPr>
                <w:i/>
                <w:iCs/>
              </w:rPr>
            </w:pPr>
          </w:p>
        </w:tc>
      </w:tr>
      <w:tr w:rsidR="00EB2BC3" w14:paraId="2FA6016E" w14:textId="77777777" w:rsidTr="00EB2BC3">
        <w:trPr>
          <w:trHeight w:val="276"/>
        </w:trPr>
        <w:tc>
          <w:tcPr>
            <w:tcW w:w="704" w:type="dxa"/>
            <w:vMerge/>
          </w:tcPr>
          <w:p w14:paraId="59038AA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77EA89CB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633" w:type="dxa"/>
            <w:vMerge w:val="restart"/>
          </w:tcPr>
          <w:p w14:paraId="7BB5373D" w14:textId="121BD70C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chức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năng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1838" w:type="dxa"/>
          </w:tcPr>
          <w:p w14:paraId="5A45E7D0" w14:textId="4B70AAE5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  <w:r>
              <w:rPr>
                <w:i/>
                <w:iCs/>
              </w:rPr>
              <w:t xml:space="preserve"> </w:t>
            </w:r>
          </w:p>
        </w:tc>
        <w:tc>
          <w:tcPr>
            <w:tcW w:w="1243" w:type="dxa"/>
            <w:vMerge w:val="restart"/>
          </w:tcPr>
          <w:p w14:paraId="391D1FD2" w14:textId="20239221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03/12</w:t>
            </w:r>
          </w:p>
        </w:tc>
        <w:tc>
          <w:tcPr>
            <w:tcW w:w="1243" w:type="dxa"/>
            <w:vMerge w:val="restart"/>
          </w:tcPr>
          <w:p w14:paraId="4DE926B8" w14:textId="2A34FC3B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04/12</w:t>
            </w:r>
          </w:p>
        </w:tc>
        <w:tc>
          <w:tcPr>
            <w:tcW w:w="938" w:type="dxa"/>
            <w:vMerge w:val="restart"/>
          </w:tcPr>
          <w:p w14:paraId="72152128" w14:textId="7E3364B4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2219B564" w14:textId="77777777" w:rsidTr="00EB2BC3">
        <w:trPr>
          <w:trHeight w:val="240"/>
        </w:trPr>
        <w:tc>
          <w:tcPr>
            <w:tcW w:w="704" w:type="dxa"/>
            <w:vMerge/>
          </w:tcPr>
          <w:p w14:paraId="58093C4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7559EEE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633" w:type="dxa"/>
            <w:vMerge/>
          </w:tcPr>
          <w:p w14:paraId="162E9A2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838" w:type="dxa"/>
          </w:tcPr>
          <w:p w14:paraId="14DC0D8E" w14:textId="2A1568A2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Review</w:t>
            </w:r>
          </w:p>
        </w:tc>
        <w:tc>
          <w:tcPr>
            <w:tcW w:w="1243" w:type="dxa"/>
            <w:vMerge/>
          </w:tcPr>
          <w:p w14:paraId="5900B615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243" w:type="dxa"/>
            <w:vMerge/>
          </w:tcPr>
          <w:p w14:paraId="0B5637FF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938" w:type="dxa"/>
            <w:vMerge/>
          </w:tcPr>
          <w:p w14:paraId="05AEE87D" w14:textId="77777777" w:rsidR="00EB2BC3" w:rsidRDefault="00EB2BC3" w:rsidP="00612FB1">
            <w:pPr>
              <w:rPr>
                <w:i/>
                <w:iCs/>
              </w:rPr>
            </w:pPr>
          </w:p>
        </w:tc>
      </w:tr>
      <w:tr w:rsidR="00EB2BC3" w14:paraId="38DA61A8" w14:textId="77777777" w:rsidTr="00EB2BC3">
        <w:trPr>
          <w:trHeight w:val="640"/>
        </w:trPr>
        <w:tc>
          <w:tcPr>
            <w:tcW w:w="704" w:type="dxa"/>
            <w:vMerge/>
          </w:tcPr>
          <w:p w14:paraId="37537967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186537E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633" w:type="dxa"/>
            <w:vMerge w:val="restart"/>
          </w:tcPr>
          <w:p w14:paraId="7E1DE6A3" w14:textId="0F142897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quy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trình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1838" w:type="dxa"/>
          </w:tcPr>
          <w:p w14:paraId="06080B6B" w14:textId="47BC786E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Phân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tích</w:t>
            </w:r>
            <w:proofErr w:type="spellEnd"/>
          </w:p>
        </w:tc>
        <w:tc>
          <w:tcPr>
            <w:tcW w:w="1243" w:type="dxa"/>
            <w:vMerge w:val="restart"/>
          </w:tcPr>
          <w:p w14:paraId="26D6B548" w14:textId="2A5EFB6F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05/12</w:t>
            </w:r>
          </w:p>
        </w:tc>
        <w:tc>
          <w:tcPr>
            <w:tcW w:w="1243" w:type="dxa"/>
            <w:vMerge w:val="restart"/>
          </w:tcPr>
          <w:p w14:paraId="3C6DF4CA" w14:textId="36F07828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06/12</w:t>
            </w:r>
          </w:p>
        </w:tc>
        <w:tc>
          <w:tcPr>
            <w:tcW w:w="938" w:type="dxa"/>
            <w:vMerge w:val="restart"/>
          </w:tcPr>
          <w:p w14:paraId="5C25FFFD" w14:textId="14AB462E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0AF9BB64" w14:textId="77777777" w:rsidTr="00EB2BC3">
        <w:trPr>
          <w:trHeight w:val="660"/>
        </w:trPr>
        <w:tc>
          <w:tcPr>
            <w:tcW w:w="704" w:type="dxa"/>
            <w:vMerge/>
          </w:tcPr>
          <w:p w14:paraId="44E7BB67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090D424D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633" w:type="dxa"/>
            <w:vMerge/>
          </w:tcPr>
          <w:p w14:paraId="5CB53C51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838" w:type="dxa"/>
          </w:tcPr>
          <w:p w14:paraId="2FD7E00B" w14:textId="7403BC18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Review</w:t>
            </w:r>
          </w:p>
        </w:tc>
        <w:tc>
          <w:tcPr>
            <w:tcW w:w="1243" w:type="dxa"/>
            <w:vMerge/>
          </w:tcPr>
          <w:p w14:paraId="07BAE010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243" w:type="dxa"/>
            <w:vMerge/>
          </w:tcPr>
          <w:p w14:paraId="27328607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938" w:type="dxa"/>
            <w:vMerge/>
          </w:tcPr>
          <w:p w14:paraId="584C8791" w14:textId="77777777" w:rsidR="00EB2BC3" w:rsidRDefault="00EB2BC3" w:rsidP="00612FB1">
            <w:pPr>
              <w:rPr>
                <w:i/>
                <w:iCs/>
              </w:rPr>
            </w:pPr>
          </w:p>
        </w:tc>
      </w:tr>
      <w:tr w:rsidR="00EB2BC3" w14:paraId="572ACF5A" w14:textId="77777777" w:rsidTr="00EB2BC3">
        <w:trPr>
          <w:trHeight w:val="551"/>
        </w:trPr>
        <w:tc>
          <w:tcPr>
            <w:tcW w:w="704" w:type="dxa"/>
            <w:vMerge/>
          </w:tcPr>
          <w:p w14:paraId="79E40599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 w:val="restart"/>
          </w:tcPr>
          <w:p w14:paraId="3BB7BF76" w14:textId="302EBB7F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Thiết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kế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3471" w:type="dxa"/>
            <w:gridSpan w:val="2"/>
          </w:tcPr>
          <w:p w14:paraId="1338D588" w14:textId="0CDAF8BB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Thiết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kế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giao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diện</w:t>
            </w:r>
            <w:proofErr w:type="spellEnd"/>
          </w:p>
        </w:tc>
        <w:tc>
          <w:tcPr>
            <w:tcW w:w="1243" w:type="dxa"/>
          </w:tcPr>
          <w:p w14:paraId="0CD4FADE" w14:textId="40AC712B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07/12</w:t>
            </w:r>
          </w:p>
        </w:tc>
        <w:tc>
          <w:tcPr>
            <w:tcW w:w="1243" w:type="dxa"/>
          </w:tcPr>
          <w:p w14:paraId="4777923D" w14:textId="18E1558C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08/12</w:t>
            </w:r>
          </w:p>
        </w:tc>
        <w:tc>
          <w:tcPr>
            <w:tcW w:w="938" w:type="dxa"/>
          </w:tcPr>
          <w:p w14:paraId="066476B6" w14:textId="1B338643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14470BA1" w14:textId="77777777" w:rsidTr="00EB2BC3">
        <w:trPr>
          <w:trHeight w:val="559"/>
        </w:trPr>
        <w:tc>
          <w:tcPr>
            <w:tcW w:w="704" w:type="dxa"/>
            <w:vMerge/>
          </w:tcPr>
          <w:p w14:paraId="67FC42CF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539BF091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2068BDB3" w14:textId="3CBD11E4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Thiết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kế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cơ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sở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dữ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liệu</w:t>
            </w:r>
            <w:proofErr w:type="spellEnd"/>
            <w:r>
              <w:rPr>
                <w:i/>
                <w:iCs/>
              </w:rPr>
              <w:t xml:space="preserve"> </w:t>
            </w:r>
          </w:p>
        </w:tc>
        <w:tc>
          <w:tcPr>
            <w:tcW w:w="1243" w:type="dxa"/>
          </w:tcPr>
          <w:p w14:paraId="6D423964" w14:textId="1F11C9C8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09/12</w:t>
            </w:r>
          </w:p>
        </w:tc>
        <w:tc>
          <w:tcPr>
            <w:tcW w:w="1243" w:type="dxa"/>
          </w:tcPr>
          <w:p w14:paraId="20A0A877" w14:textId="54B6FFE5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10/12</w:t>
            </w:r>
          </w:p>
        </w:tc>
        <w:tc>
          <w:tcPr>
            <w:tcW w:w="938" w:type="dxa"/>
          </w:tcPr>
          <w:p w14:paraId="4E6BAFE0" w14:textId="368ACCCD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234C2FA9" w14:textId="77777777" w:rsidTr="00EB2BC3">
        <w:trPr>
          <w:trHeight w:val="446"/>
        </w:trPr>
        <w:tc>
          <w:tcPr>
            <w:tcW w:w="704" w:type="dxa"/>
            <w:vMerge/>
          </w:tcPr>
          <w:p w14:paraId="29AE536C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 w:val="restart"/>
          </w:tcPr>
          <w:p w14:paraId="1FC31CBF" w14:textId="14DF324F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Xậy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dựng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3471" w:type="dxa"/>
            <w:gridSpan w:val="2"/>
          </w:tcPr>
          <w:p w14:paraId="1B327BF1" w14:textId="10008B4B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Đăng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proofErr w:type="gramStart"/>
            <w:r>
              <w:rPr>
                <w:i/>
                <w:iCs/>
              </w:rPr>
              <w:t>ký</w:t>
            </w:r>
            <w:proofErr w:type="spellEnd"/>
            <w:r>
              <w:rPr>
                <w:i/>
                <w:iCs/>
              </w:rPr>
              <w:t xml:space="preserve"> ,</w:t>
            </w:r>
            <w:proofErr w:type="gram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đăng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nhập</w:t>
            </w:r>
            <w:proofErr w:type="spellEnd"/>
          </w:p>
        </w:tc>
        <w:tc>
          <w:tcPr>
            <w:tcW w:w="1243" w:type="dxa"/>
          </w:tcPr>
          <w:p w14:paraId="15457AC4" w14:textId="5A6121EA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11/12</w:t>
            </w:r>
          </w:p>
        </w:tc>
        <w:tc>
          <w:tcPr>
            <w:tcW w:w="1243" w:type="dxa"/>
          </w:tcPr>
          <w:p w14:paraId="1EA0C61B" w14:textId="146A202D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13/12</w:t>
            </w:r>
          </w:p>
        </w:tc>
        <w:tc>
          <w:tcPr>
            <w:tcW w:w="938" w:type="dxa"/>
          </w:tcPr>
          <w:p w14:paraId="7AC99AFF" w14:textId="05DF937E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</w:tr>
      <w:tr w:rsidR="00EB2BC3" w14:paraId="5E46BAB7" w14:textId="77777777" w:rsidTr="00EB2BC3">
        <w:trPr>
          <w:trHeight w:val="456"/>
        </w:trPr>
        <w:tc>
          <w:tcPr>
            <w:tcW w:w="704" w:type="dxa"/>
            <w:vMerge/>
          </w:tcPr>
          <w:p w14:paraId="3EF322D7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108C601C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744FC904" w14:textId="32E32053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Mua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hàng</w:t>
            </w:r>
            <w:proofErr w:type="spellEnd"/>
          </w:p>
        </w:tc>
        <w:tc>
          <w:tcPr>
            <w:tcW w:w="1243" w:type="dxa"/>
          </w:tcPr>
          <w:p w14:paraId="33DF9D28" w14:textId="4BB81EAF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14/12</w:t>
            </w:r>
          </w:p>
        </w:tc>
        <w:tc>
          <w:tcPr>
            <w:tcW w:w="1243" w:type="dxa"/>
          </w:tcPr>
          <w:p w14:paraId="249CE75E" w14:textId="17BF5714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15/12</w:t>
            </w:r>
          </w:p>
        </w:tc>
        <w:tc>
          <w:tcPr>
            <w:tcW w:w="938" w:type="dxa"/>
          </w:tcPr>
          <w:p w14:paraId="3264C0D7" w14:textId="4AC23CD9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50A71466" w14:textId="77777777" w:rsidTr="00EB2BC3">
        <w:trPr>
          <w:trHeight w:val="481"/>
        </w:trPr>
        <w:tc>
          <w:tcPr>
            <w:tcW w:w="704" w:type="dxa"/>
            <w:vMerge/>
          </w:tcPr>
          <w:p w14:paraId="14C618E6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0EB5EC8D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74408B27" w14:textId="414EE800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Quản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lý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khách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hàng</w:t>
            </w:r>
            <w:proofErr w:type="spellEnd"/>
          </w:p>
        </w:tc>
        <w:tc>
          <w:tcPr>
            <w:tcW w:w="1243" w:type="dxa"/>
          </w:tcPr>
          <w:p w14:paraId="6B273E44" w14:textId="77B3CEC8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16/12</w:t>
            </w:r>
          </w:p>
        </w:tc>
        <w:tc>
          <w:tcPr>
            <w:tcW w:w="1243" w:type="dxa"/>
          </w:tcPr>
          <w:p w14:paraId="5B8CB482" w14:textId="65B7A9CA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17/12</w:t>
            </w:r>
          </w:p>
        </w:tc>
        <w:tc>
          <w:tcPr>
            <w:tcW w:w="938" w:type="dxa"/>
          </w:tcPr>
          <w:p w14:paraId="3FF5B82B" w14:textId="2C7FA19E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6E10F6B7" w14:textId="77777777" w:rsidTr="00EB2BC3">
        <w:trPr>
          <w:trHeight w:val="348"/>
        </w:trPr>
        <w:tc>
          <w:tcPr>
            <w:tcW w:w="704" w:type="dxa"/>
            <w:vMerge/>
          </w:tcPr>
          <w:p w14:paraId="46FFE1E1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61894C5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6B421951" w14:textId="6D4B4EFC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Quản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lý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sản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phẩm</w:t>
            </w:r>
            <w:proofErr w:type="spellEnd"/>
          </w:p>
        </w:tc>
        <w:tc>
          <w:tcPr>
            <w:tcW w:w="1243" w:type="dxa"/>
          </w:tcPr>
          <w:p w14:paraId="61D21A5B" w14:textId="1DC5C328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18/12</w:t>
            </w:r>
          </w:p>
        </w:tc>
        <w:tc>
          <w:tcPr>
            <w:tcW w:w="1243" w:type="dxa"/>
          </w:tcPr>
          <w:p w14:paraId="5449FE7B" w14:textId="1AA27D71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19/12</w:t>
            </w:r>
          </w:p>
        </w:tc>
        <w:tc>
          <w:tcPr>
            <w:tcW w:w="938" w:type="dxa"/>
          </w:tcPr>
          <w:p w14:paraId="35B4A454" w14:textId="0EF21C2C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3FB5B80B" w14:textId="77777777" w:rsidTr="00EB2BC3">
        <w:trPr>
          <w:trHeight w:val="380"/>
        </w:trPr>
        <w:tc>
          <w:tcPr>
            <w:tcW w:w="704" w:type="dxa"/>
            <w:vMerge/>
          </w:tcPr>
          <w:p w14:paraId="1DF55523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67CFD9DB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2BE5A4F7" w14:textId="38AB6BDE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Quản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lý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doanh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thu</w:t>
            </w:r>
            <w:proofErr w:type="spellEnd"/>
            <w:r>
              <w:rPr>
                <w:i/>
                <w:iCs/>
              </w:rPr>
              <w:t xml:space="preserve"> </w:t>
            </w:r>
          </w:p>
        </w:tc>
        <w:tc>
          <w:tcPr>
            <w:tcW w:w="1243" w:type="dxa"/>
          </w:tcPr>
          <w:p w14:paraId="23F65B9E" w14:textId="3B52B006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20/12</w:t>
            </w:r>
          </w:p>
        </w:tc>
        <w:tc>
          <w:tcPr>
            <w:tcW w:w="1243" w:type="dxa"/>
          </w:tcPr>
          <w:p w14:paraId="3D25859B" w14:textId="7D36B933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21/12</w:t>
            </w:r>
          </w:p>
        </w:tc>
        <w:tc>
          <w:tcPr>
            <w:tcW w:w="938" w:type="dxa"/>
          </w:tcPr>
          <w:p w14:paraId="6383508A" w14:textId="63AF8C54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EB2BC3" w14:paraId="25B770AD" w14:textId="77777777" w:rsidTr="00EB2BC3">
        <w:trPr>
          <w:trHeight w:val="555"/>
        </w:trPr>
        <w:tc>
          <w:tcPr>
            <w:tcW w:w="704" w:type="dxa"/>
            <w:vMerge/>
          </w:tcPr>
          <w:p w14:paraId="53E66883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 w:val="restart"/>
          </w:tcPr>
          <w:p w14:paraId="49445C88" w14:textId="7092FF77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Kiểm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thử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3471" w:type="dxa"/>
            <w:gridSpan w:val="2"/>
          </w:tcPr>
          <w:p w14:paraId="5E9E994F" w14:textId="4E3BB437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Kiểm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thử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hệ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thống</w:t>
            </w:r>
            <w:proofErr w:type="spellEnd"/>
          </w:p>
        </w:tc>
        <w:tc>
          <w:tcPr>
            <w:tcW w:w="1243" w:type="dxa"/>
          </w:tcPr>
          <w:p w14:paraId="367FDD39" w14:textId="1468D7D9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22/12</w:t>
            </w:r>
          </w:p>
        </w:tc>
        <w:tc>
          <w:tcPr>
            <w:tcW w:w="1243" w:type="dxa"/>
          </w:tcPr>
          <w:p w14:paraId="296F08BF" w14:textId="2D9FBEF4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22/12</w:t>
            </w:r>
          </w:p>
        </w:tc>
        <w:tc>
          <w:tcPr>
            <w:tcW w:w="938" w:type="dxa"/>
          </w:tcPr>
          <w:p w14:paraId="056C459E" w14:textId="0B1ACE54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</w:tr>
      <w:tr w:rsidR="00EB2BC3" w14:paraId="0F6B5A8D" w14:textId="77777777" w:rsidTr="00EB2BC3">
        <w:trPr>
          <w:trHeight w:val="624"/>
        </w:trPr>
        <w:tc>
          <w:tcPr>
            <w:tcW w:w="704" w:type="dxa"/>
            <w:vMerge/>
          </w:tcPr>
          <w:p w14:paraId="5AA48BA3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758DDABB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5E0D3510" w14:textId="550C8134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Kiểm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thử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chức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năng</w:t>
            </w:r>
            <w:proofErr w:type="spellEnd"/>
          </w:p>
        </w:tc>
        <w:tc>
          <w:tcPr>
            <w:tcW w:w="1243" w:type="dxa"/>
          </w:tcPr>
          <w:p w14:paraId="3BB98DD7" w14:textId="52C85F6D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23/12</w:t>
            </w:r>
          </w:p>
        </w:tc>
        <w:tc>
          <w:tcPr>
            <w:tcW w:w="1243" w:type="dxa"/>
          </w:tcPr>
          <w:p w14:paraId="58834194" w14:textId="367345E9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23/12</w:t>
            </w:r>
          </w:p>
        </w:tc>
        <w:tc>
          <w:tcPr>
            <w:tcW w:w="938" w:type="dxa"/>
          </w:tcPr>
          <w:p w14:paraId="3E77A7C1" w14:textId="1E6A27DC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</w:tr>
      <w:tr w:rsidR="00EB2BC3" w14:paraId="54FCAF9B" w14:textId="77777777" w:rsidTr="00EB2BC3">
        <w:trPr>
          <w:trHeight w:val="473"/>
        </w:trPr>
        <w:tc>
          <w:tcPr>
            <w:tcW w:w="704" w:type="dxa"/>
            <w:vMerge/>
          </w:tcPr>
          <w:p w14:paraId="238A869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1171" w:type="dxa"/>
            <w:vMerge/>
          </w:tcPr>
          <w:p w14:paraId="1459AD84" w14:textId="77777777" w:rsidR="00EB2BC3" w:rsidRDefault="00EB2BC3" w:rsidP="00612FB1">
            <w:pPr>
              <w:rPr>
                <w:i/>
                <w:iCs/>
              </w:rPr>
            </w:pPr>
          </w:p>
        </w:tc>
        <w:tc>
          <w:tcPr>
            <w:tcW w:w="3471" w:type="dxa"/>
            <w:gridSpan w:val="2"/>
          </w:tcPr>
          <w:p w14:paraId="4F625AF2" w14:textId="5835518A" w:rsidR="00EB2BC3" w:rsidRDefault="00EB2BC3" w:rsidP="00612FB1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Kiểm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thử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liên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kết</w:t>
            </w:r>
            <w:proofErr w:type="spellEnd"/>
            <w:r>
              <w:rPr>
                <w:i/>
                <w:iCs/>
              </w:rPr>
              <w:t xml:space="preserve"> </w:t>
            </w:r>
          </w:p>
        </w:tc>
        <w:tc>
          <w:tcPr>
            <w:tcW w:w="1243" w:type="dxa"/>
          </w:tcPr>
          <w:p w14:paraId="0B47E663" w14:textId="31B5D69F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24/12</w:t>
            </w:r>
          </w:p>
        </w:tc>
        <w:tc>
          <w:tcPr>
            <w:tcW w:w="1243" w:type="dxa"/>
          </w:tcPr>
          <w:p w14:paraId="605E09BA" w14:textId="106E4155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24/12</w:t>
            </w:r>
          </w:p>
        </w:tc>
        <w:tc>
          <w:tcPr>
            <w:tcW w:w="938" w:type="dxa"/>
          </w:tcPr>
          <w:p w14:paraId="12A81364" w14:textId="6987F75D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</w:tr>
      <w:tr w:rsidR="00EB2BC3" w14:paraId="22DB3263" w14:textId="237CBABC" w:rsidTr="00691E97">
        <w:trPr>
          <w:trHeight w:val="335"/>
        </w:trPr>
        <w:tc>
          <w:tcPr>
            <w:tcW w:w="7832" w:type="dxa"/>
            <w:gridSpan w:val="6"/>
          </w:tcPr>
          <w:p w14:paraId="0BF9A6C1" w14:textId="6D6FFF38" w:rsidR="00EB2BC3" w:rsidRDefault="00EB2BC3" w:rsidP="00EB2BC3">
            <w:pPr>
              <w:jc w:val="center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Tổng</w:t>
            </w:r>
            <w:proofErr w:type="spellEnd"/>
          </w:p>
        </w:tc>
        <w:tc>
          <w:tcPr>
            <w:tcW w:w="938" w:type="dxa"/>
          </w:tcPr>
          <w:p w14:paraId="03148974" w14:textId="1237E79C" w:rsidR="00EB2BC3" w:rsidRDefault="00EB2BC3" w:rsidP="00612FB1">
            <w:pPr>
              <w:rPr>
                <w:i/>
                <w:iCs/>
              </w:rPr>
            </w:pPr>
            <w:r>
              <w:rPr>
                <w:i/>
                <w:iCs/>
              </w:rPr>
              <w:t>24</w:t>
            </w:r>
          </w:p>
        </w:tc>
      </w:tr>
    </w:tbl>
    <w:p w14:paraId="4CAA1D6E" w14:textId="053BADEE" w:rsidR="00612FB1" w:rsidRPr="00451DC3" w:rsidRDefault="00612FB1" w:rsidP="00612FB1">
      <w:pPr>
        <w:rPr>
          <w:i/>
          <w:iCs/>
        </w:rPr>
      </w:pPr>
    </w:p>
    <w:p w14:paraId="33628FB7" w14:textId="36E4F948" w:rsidR="00D466C7" w:rsidRDefault="002814C8" w:rsidP="00E31DB9">
      <w:pPr>
        <w:pStyle w:val="Heading2"/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1"/>
        <w:gridCol w:w="1407"/>
        <w:gridCol w:w="1828"/>
        <w:gridCol w:w="1238"/>
        <w:gridCol w:w="1155"/>
        <w:gridCol w:w="1681"/>
      </w:tblGrid>
      <w:tr w:rsidR="002A5EA0" w14:paraId="210A4D98" w14:textId="77777777" w:rsidTr="00882811">
        <w:tc>
          <w:tcPr>
            <w:tcW w:w="1572" w:type="dxa"/>
          </w:tcPr>
          <w:p w14:paraId="5DBAECCC" w14:textId="77777777" w:rsidR="002A5EA0" w:rsidRDefault="002A5EA0" w:rsidP="00882811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  <w:tc>
          <w:tcPr>
            <w:tcW w:w="1483" w:type="dxa"/>
          </w:tcPr>
          <w:p w14:paraId="671B25B3" w14:textId="77777777" w:rsidR="002A5EA0" w:rsidRDefault="002A5EA0" w:rsidP="00882811"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1980" w:type="dxa"/>
          </w:tcPr>
          <w:p w14:paraId="17822AD5" w14:textId="77777777" w:rsidR="002A5EA0" w:rsidRDefault="002A5EA0" w:rsidP="00882811"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</w:p>
        </w:tc>
        <w:tc>
          <w:tcPr>
            <w:tcW w:w="1304" w:type="dxa"/>
          </w:tcPr>
          <w:p w14:paraId="77B1E8F2" w14:textId="77777777" w:rsidR="002A5EA0" w:rsidRDefault="002A5EA0" w:rsidP="00882811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  <w:tc>
          <w:tcPr>
            <w:tcW w:w="1216" w:type="dxa"/>
          </w:tcPr>
          <w:p w14:paraId="7F427542" w14:textId="77777777" w:rsidR="002A5EA0" w:rsidRDefault="002A5EA0" w:rsidP="00882811"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795" w:type="dxa"/>
          </w:tcPr>
          <w:p w14:paraId="3399742A" w14:textId="77777777" w:rsidR="002A5EA0" w:rsidRDefault="002A5EA0" w:rsidP="00882811">
            <w:proofErr w:type="spellStart"/>
            <w:r>
              <w:t>Khắc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</w:p>
        </w:tc>
      </w:tr>
      <w:tr w:rsidR="002A5EA0" w14:paraId="61836AD8" w14:textId="77777777" w:rsidTr="00882811">
        <w:trPr>
          <w:trHeight w:val="323"/>
        </w:trPr>
        <w:tc>
          <w:tcPr>
            <w:tcW w:w="1572" w:type="dxa"/>
            <w:vMerge w:val="restart"/>
          </w:tcPr>
          <w:p w14:paraId="234F8DFF" w14:textId="77777777" w:rsidR="002A5EA0" w:rsidRDefault="002A5EA0" w:rsidP="00882811"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</w:p>
        </w:tc>
        <w:tc>
          <w:tcPr>
            <w:tcW w:w="1483" w:type="dxa"/>
          </w:tcPr>
          <w:p w14:paraId="3E0737F1" w14:textId="77777777" w:rsidR="002A5EA0" w:rsidRDefault="002A5EA0" w:rsidP="00882811">
            <w:proofErr w:type="spellStart"/>
            <w:r>
              <w:t>Lỗi</w:t>
            </w:r>
            <w:proofErr w:type="spellEnd"/>
            <w:r>
              <w:t xml:space="preserve"> Server</w:t>
            </w:r>
          </w:p>
        </w:tc>
        <w:tc>
          <w:tcPr>
            <w:tcW w:w="1980" w:type="dxa"/>
          </w:tcPr>
          <w:p w14:paraId="35F9FD41" w14:textId="77777777" w:rsidR="002A5EA0" w:rsidRDefault="002A5EA0" w:rsidP="00882811"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,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304" w:type="dxa"/>
          </w:tcPr>
          <w:p w14:paraId="5275853F" w14:textId="77777777" w:rsidR="002A5EA0" w:rsidRDefault="002A5EA0" w:rsidP="00882811">
            <w:proofErr w:type="spellStart"/>
            <w:r>
              <w:t>Lớn</w:t>
            </w:r>
            <w:proofErr w:type="spellEnd"/>
          </w:p>
        </w:tc>
        <w:tc>
          <w:tcPr>
            <w:tcW w:w="1216" w:type="dxa"/>
          </w:tcPr>
          <w:p w14:paraId="0185AB8A" w14:textId="77777777" w:rsidR="002A5EA0" w:rsidRDefault="002A5EA0" w:rsidP="00882811">
            <w:proofErr w:type="spellStart"/>
            <w:r>
              <w:t>Thấp</w:t>
            </w:r>
            <w:proofErr w:type="spellEnd"/>
          </w:p>
        </w:tc>
        <w:tc>
          <w:tcPr>
            <w:tcW w:w="1795" w:type="dxa"/>
          </w:tcPr>
          <w:p w14:paraId="001284F5" w14:textId="77777777" w:rsidR="002A5EA0" w:rsidRDefault="002A5EA0" w:rsidP="00882811"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2A5EA0" w14:paraId="3F2AC513" w14:textId="77777777" w:rsidTr="00882811">
        <w:trPr>
          <w:trHeight w:val="611"/>
        </w:trPr>
        <w:tc>
          <w:tcPr>
            <w:tcW w:w="1572" w:type="dxa"/>
            <w:vMerge/>
          </w:tcPr>
          <w:p w14:paraId="09A6BC85" w14:textId="77777777" w:rsidR="002A5EA0" w:rsidRDefault="002A5EA0" w:rsidP="00882811"/>
        </w:tc>
        <w:tc>
          <w:tcPr>
            <w:tcW w:w="1483" w:type="dxa"/>
          </w:tcPr>
          <w:p w14:paraId="5C9AF1B0" w14:textId="77777777" w:rsidR="002A5EA0" w:rsidRDefault="002A5EA0" w:rsidP="00882811"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  <w:tc>
          <w:tcPr>
            <w:tcW w:w="1980" w:type="dxa"/>
          </w:tcPr>
          <w:p w14:paraId="3F36CFB2" w14:textId="77777777" w:rsidR="002A5EA0" w:rsidRDefault="002A5EA0" w:rsidP="00882811"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</w:p>
        </w:tc>
        <w:tc>
          <w:tcPr>
            <w:tcW w:w="1304" w:type="dxa"/>
          </w:tcPr>
          <w:p w14:paraId="34CAA293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216" w:type="dxa"/>
          </w:tcPr>
          <w:p w14:paraId="5CCBC31B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795" w:type="dxa"/>
          </w:tcPr>
          <w:p w14:paraId="1008DD9F" w14:textId="77777777" w:rsidR="002A5EA0" w:rsidRDefault="002A5EA0" w:rsidP="00882811"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2A5EA0" w14:paraId="72194FBC" w14:textId="77777777" w:rsidTr="00882811">
        <w:trPr>
          <w:trHeight w:val="611"/>
        </w:trPr>
        <w:tc>
          <w:tcPr>
            <w:tcW w:w="1572" w:type="dxa"/>
            <w:vMerge/>
          </w:tcPr>
          <w:p w14:paraId="66D73919" w14:textId="77777777" w:rsidR="002A5EA0" w:rsidRDefault="002A5EA0" w:rsidP="00882811"/>
        </w:tc>
        <w:tc>
          <w:tcPr>
            <w:tcW w:w="1483" w:type="dxa"/>
          </w:tcPr>
          <w:p w14:paraId="69B6740F" w14:textId="2147FC79" w:rsidR="002A5EA0" w:rsidRDefault="002A5EA0" w:rsidP="00882811">
            <w:pPr>
              <w:spacing w:after="0" w:line="240" w:lineRule="auto"/>
              <w:jc w:val="left"/>
            </w:pPr>
            <w:proofErr w:type="spellStart"/>
            <w:r>
              <w:t>Lỗi</w:t>
            </w:r>
            <w:proofErr w:type="spellEnd"/>
            <w:r>
              <w:t xml:space="preserve"> code</w:t>
            </w:r>
            <w:r w:rsidR="00907C0A">
              <w:t xml:space="preserve">, </w:t>
            </w:r>
            <w:proofErr w:type="spellStart"/>
            <w:r w:rsidR="00907C0A">
              <w:t>phiên</w:t>
            </w:r>
            <w:proofErr w:type="spellEnd"/>
            <w:r w:rsidR="00907C0A">
              <w:t xml:space="preserve"> </w:t>
            </w:r>
            <w:proofErr w:type="spellStart"/>
            <w:r w:rsidR="00907C0A">
              <w:t>bản</w:t>
            </w:r>
            <w:proofErr w:type="spellEnd"/>
          </w:p>
        </w:tc>
        <w:tc>
          <w:tcPr>
            <w:tcW w:w="1980" w:type="dxa"/>
          </w:tcPr>
          <w:p w14:paraId="178F4695" w14:textId="77777777" w:rsidR="002A5EA0" w:rsidRDefault="002A5EA0" w:rsidP="00882811">
            <w:pPr>
              <w:spacing w:after="0" w:line="240" w:lineRule="auto"/>
              <w:jc w:val="left"/>
            </w:pPr>
            <w:r>
              <w:t xml:space="preserve">Sai </w:t>
            </w:r>
            <w:proofErr w:type="spellStart"/>
            <w:r>
              <w:t>sót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băng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</w:p>
        </w:tc>
        <w:tc>
          <w:tcPr>
            <w:tcW w:w="1304" w:type="dxa"/>
          </w:tcPr>
          <w:p w14:paraId="6E938184" w14:textId="77777777" w:rsidR="002A5EA0" w:rsidRDefault="002A5EA0" w:rsidP="00882811">
            <w:pPr>
              <w:spacing w:after="0" w:line="240" w:lineRule="auto"/>
              <w:jc w:val="left"/>
            </w:pPr>
            <w:proofErr w:type="spellStart"/>
            <w:r>
              <w:t>Lớn</w:t>
            </w:r>
            <w:proofErr w:type="spellEnd"/>
          </w:p>
        </w:tc>
        <w:tc>
          <w:tcPr>
            <w:tcW w:w="1216" w:type="dxa"/>
          </w:tcPr>
          <w:p w14:paraId="2BDC986B" w14:textId="77777777" w:rsidR="002A5EA0" w:rsidRDefault="002A5EA0" w:rsidP="00882811">
            <w:pPr>
              <w:spacing w:after="0" w:line="240" w:lineRule="auto"/>
              <w:jc w:val="left"/>
            </w:pPr>
            <w:proofErr w:type="spellStart"/>
            <w:r>
              <w:t>Thấp</w:t>
            </w:r>
            <w:proofErr w:type="spellEnd"/>
          </w:p>
        </w:tc>
        <w:tc>
          <w:tcPr>
            <w:tcW w:w="1795" w:type="dxa"/>
          </w:tcPr>
          <w:p w14:paraId="48D01743" w14:textId="77777777" w:rsidR="002A5EA0" w:rsidRDefault="002A5EA0" w:rsidP="00882811">
            <w:pPr>
              <w:spacing w:after="0" w:line="240" w:lineRule="auto"/>
              <w:jc w:val="left"/>
            </w:pPr>
            <w:r>
              <w:t xml:space="preserve">Bảo </w:t>
            </w:r>
            <w:proofErr w:type="spellStart"/>
            <w:r>
              <w:t>trì</w:t>
            </w:r>
            <w:proofErr w:type="spellEnd"/>
            <w:r>
              <w:t xml:space="preserve">, </w:t>
            </w:r>
            <w:proofErr w:type="spellStart"/>
            <w:r>
              <w:t>kiểm</w:t>
            </w:r>
            <w:proofErr w:type="spellEnd"/>
            <w:r>
              <w:t xml:space="preserve"> ra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</w:p>
        </w:tc>
      </w:tr>
      <w:tr w:rsidR="002A5EA0" w14:paraId="0A701918" w14:textId="77777777" w:rsidTr="00882811">
        <w:trPr>
          <w:trHeight w:val="508"/>
        </w:trPr>
        <w:tc>
          <w:tcPr>
            <w:tcW w:w="1572" w:type="dxa"/>
            <w:vMerge w:val="restart"/>
          </w:tcPr>
          <w:p w14:paraId="5014DCCD" w14:textId="77777777" w:rsidR="002A5EA0" w:rsidRDefault="002A5EA0" w:rsidP="00882811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  <w:tc>
          <w:tcPr>
            <w:tcW w:w="1483" w:type="dxa"/>
          </w:tcPr>
          <w:p w14:paraId="4B6787E7" w14:textId="77777777" w:rsidR="002A5EA0" w:rsidRDefault="002A5EA0" w:rsidP="00882811"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</w:p>
        </w:tc>
        <w:tc>
          <w:tcPr>
            <w:tcW w:w="1980" w:type="dxa"/>
          </w:tcPr>
          <w:p w14:paraId="5DD5842E" w14:textId="77777777" w:rsidR="002A5EA0" w:rsidRDefault="002A5EA0" w:rsidP="00882811"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chậm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</w:tc>
        <w:tc>
          <w:tcPr>
            <w:tcW w:w="1304" w:type="dxa"/>
          </w:tcPr>
          <w:p w14:paraId="633CBBB0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216" w:type="dxa"/>
          </w:tcPr>
          <w:p w14:paraId="2BF94D1E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795" w:type="dxa"/>
          </w:tcPr>
          <w:p w14:paraId="16104D3F" w14:textId="77777777" w:rsidR="002A5EA0" w:rsidRDefault="002A5EA0" w:rsidP="00882811"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hêm</w:t>
            </w:r>
            <w:proofErr w:type="spellEnd"/>
          </w:p>
        </w:tc>
      </w:tr>
      <w:tr w:rsidR="002A5EA0" w14:paraId="1CC78284" w14:textId="77777777" w:rsidTr="00882811">
        <w:trPr>
          <w:trHeight w:val="436"/>
        </w:trPr>
        <w:tc>
          <w:tcPr>
            <w:tcW w:w="1572" w:type="dxa"/>
            <w:vMerge/>
          </w:tcPr>
          <w:p w14:paraId="097F71D5" w14:textId="77777777" w:rsidR="002A5EA0" w:rsidRDefault="002A5EA0" w:rsidP="00882811"/>
        </w:tc>
        <w:tc>
          <w:tcPr>
            <w:tcW w:w="1483" w:type="dxa"/>
          </w:tcPr>
          <w:p w14:paraId="793EB01F" w14:textId="77777777" w:rsidR="002A5EA0" w:rsidRDefault="002A5EA0" w:rsidP="00882811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căng</w:t>
            </w:r>
            <w:proofErr w:type="spellEnd"/>
            <w:r>
              <w:t xml:space="preserve"> </w:t>
            </w:r>
            <w:proofErr w:type="spellStart"/>
            <w:r>
              <w:t>thẳng</w:t>
            </w:r>
            <w:proofErr w:type="spellEnd"/>
          </w:p>
        </w:tc>
        <w:tc>
          <w:tcPr>
            <w:tcW w:w="1980" w:type="dxa"/>
          </w:tcPr>
          <w:p w14:paraId="74F79ADB" w14:textId="77777777" w:rsidR="002A5EA0" w:rsidRDefault="002A5EA0" w:rsidP="00882811">
            <w:r>
              <w:t xml:space="preserve">Chậm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,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</w:p>
        </w:tc>
        <w:tc>
          <w:tcPr>
            <w:tcW w:w="1304" w:type="dxa"/>
          </w:tcPr>
          <w:p w14:paraId="59FCBEAA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216" w:type="dxa"/>
          </w:tcPr>
          <w:p w14:paraId="502B6A61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795" w:type="dxa"/>
          </w:tcPr>
          <w:p w14:paraId="2C9CF749" w14:textId="77777777" w:rsidR="002A5EA0" w:rsidRDefault="002A5EA0" w:rsidP="00882811"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, </w:t>
            </w:r>
            <w:proofErr w:type="spellStart"/>
            <w:r>
              <w:t>thưởng</w:t>
            </w:r>
            <w:proofErr w:type="spellEnd"/>
          </w:p>
        </w:tc>
      </w:tr>
      <w:tr w:rsidR="002A5EA0" w14:paraId="0E21D6E1" w14:textId="77777777" w:rsidTr="00882811">
        <w:trPr>
          <w:trHeight w:val="600"/>
        </w:trPr>
        <w:tc>
          <w:tcPr>
            <w:tcW w:w="1572" w:type="dxa"/>
            <w:vMerge w:val="restart"/>
          </w:tcPr>
          <w:p w14:paraId="2CE6B102" w14:textId="77777777" w:rsidR="002A5EA0" w:rsidRDefault="002A5EA0" w:rsidP="00882811">
            <w:proofErr w:type="spellStart"/>
            <w:r>
              <w:lastRenderedPageBreak/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1483" w:type="dxa"/>
          </w:tcPr>
          <w:p w14:paraId="29217644" w14:textId="77777777" w:rsidR="002A5EA0" w:rsidRDefault="002A5EA0" w:rsidP="00882811"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980" w:type="dxa"/>
          </w:tcPr>
          <w:p w14:paraId="03C2CEB2" w14:textId="77777777" w:rsidR="002A5EA0" w:rsidRDefault="002A5EA0" w:rsidP="00882811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  <w:tc>
          <w:tcPr>
            <w:tcW w:w="1304" w:type="dxa"/>
          </w:tcPr>
          <w:p w14:paraId="63803AC9" w14:textId="77777777" w:rsidR="002A5EA0" w:rsidRDefault="002A5EA0" w:rsidP="00882811">
            <w:proofErr w:type="spellStart"/>
            <w:r>
              <w:t>Lớn</w:t>
            </w:r>
            <w:proofErr w:type="spellEnd"/>
          </w:p>
        </w:tc>
        <w:tc>
          <w:tcPr>
            <w:tcW w:w="1216" w:type="dxa"/>
          </w:tcPr>
          <w:p w14:paraId="495C0CBB" w14:textId="77777777" w:rsidR="002A5EA0" w:rsidRDefault="002A5EA0" w:rsidP="00882811">
            <w:proofErr w:type="spellStart"/>
            <w:r>
              <w:t>Thấp</w:t>
            </w:r>
            <w:proofErr w:type="spellEnd"/>
          </w:p>
        </w:tc>
        <w:tc>
          <w:tcPr>
            <w:tcW w:w="1795" w:type="dxa"/>
          </w:tcPr>
          <w:p w14:paraId="6B61485C" w14:textId="77777777" w:rsidR="002A5EA0" w:rsidRDefault="002A5EA0" w:rsidP="00882811"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</w:tr>
      <w:tr w:rsidR="002A5EA0" w14:paraId="3596BA4B" w14:textId="77777777" w:rsidTr="00882811">
        <w:trPr>
          <w:trHeight w:val="524"/>
        </w:trPr>
        <w:tc>
          <w:tcPr>
            <w:tcW w:w="1572" w:type="dxa"/>
            <w:vMerge/>
          </w:tcPr>
          <w:p w14:paraId="433D271E" w14:textId="77777777" w:rsidR="002A5EA0" w:rsidRDefault="002A5EA0" w:rsidP="00882811"/>
        </w:tc>
        <w:tc>
          <w:tcPr>
            <w:tcW w:w="1483" w:type="dxa"/>
          </w:tcPr>
          <w:p w14:paraId="1C127847" w14:textId="77777777" w:rsidR="002A5EA0" w:rsidRDefault="002A5EA0" w:rsidP="00882811">
            <w:proofErr w:type="spellStart"/>
            <w:r>
              <w:t>Lỗ</w:t>
            </w:r>
            <w:proofErr w:type="spellEnd"/>
          </w:p>
        </w:tc>
        <w:tc>
          <w:tcPr>
            <w:tcW w:w="1980" w:type="dxa"/>
          </w:tcPr>
          <w:p w14:paraId="0B9CEF1F" w14:textId="77777777" w:rsidR="002A5EA0" w:rsidRDefault="002A5EA0" w:rsidP="00882811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  <w:tc>
          <w:tcPr>
            <w:tcW w:w="1304" w:type="dxa"/>
          </w:tcPr>
          <w:p w14:paraId="1E8E3C00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216" w:type="dxa"/>
          </w:tcPr>
          <w:p w14:paraId="51A08744" w14:textId="77777777" w:rsidR="002A5EA0" w:rsidRDefault="002A5EA0" w:rsidP="00882811"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795" w:type="dxa"/>
          </w:tcPr>
          <w:p w14:paraId="16722F8C" w14:textId="77777777" w:rsidR="002A5EA0" w:rsidRDefault="002A5EA0" w:rsidP="00882811">
            <w:proofErr w:type="spellStart"/>
            <w:r>
              <w:t>Thương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</w:tbl>
    <w:p w14:paraId="72759E11" w14:textId="77777777" w:rsidR="002A5EA0" w:rsidRDefault="002A5EA0" w:rsidP="002A5EA0"/>
    <w:p w14:paraId="093BFF39" w14:textId="77777777" w:rsidR="002A5EA0" w:rsidRPr="002A5EA0" w:rsidRDefault="002A5EA0" w:rsidP="002A5EA0"/>
    <w:p w14:paraId="75BBC988" w14:textId="77777777" w:rsidR="00D466C7" w:rsidRPr="00D466C7" w:rsidRDefault="00D466C7" w:rsidP="00D466C7"/>
    <w:p w14:paraId="5532CC94" w14:textId="4F7211A5" w:rsidR="00E31DB9" w:rsidRDefault="00E31DB9" w:rsidP="00E31DB9">
      <w:pPr>
        <w:pStyle w:val="Heading1"/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44E85B20" w14:textId="1506E554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  <w:r w:rsidR="00EE5A88">
        <w:rPr>
          <w:i/>
        </w:rPr>
        <w:t xml:space="preserve">: </w:t>
      </w:r>
      <w:r w:rsidR="00002323">
        <w:rPr>
          <w:i/>
        </w:rPr>
        <w:t>4</w:t>
      </w:r>
      <w:r w:rsidR="00EE5A88">
        <w:rPr>
          <w:i/>
        </w:rPr>
        <w:t xml:space="preserve">00 </w:t>
      </w:r>
      <w:proofErr w:type="spellStart"/>
      <w:r w:rsidR="00EE5A88">
        <w:rPr>
          <w:i/>
        </w:rPr>
        <w:t>triệu</w:t>
      </w:r>
      <w:proofErr w:type="spellEnd"/>
    </w:p>
    <w:p w14:paraId="5B12B085" w14:textId="30E4DC5D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  <w:r w:rsidR="00EE5A88">
        <w:rPr>
          <w:i/>
        </w:rPr>
        <w:t xml:space="preserve">: 40 </w:t>
      </w:r>
      <w:proofErr w:type="spellStart"/>
      <w:r w:rsidR="00EE5A88">
        <w:rPr>
          <w:i/>
        </w:rPr>
        <w:t>triệu</w:t>
      </w:r>
      <w:proofErr w:type="spellEnd"/>
      <w:r w:rsidR="00EE5A88">
        <w:rPr>
          <w:i/>
        </w:rPr>
        <w:t>/</w:t>
      </w:r>
      <w:proofErr w:type="spellStart"/>
      <w:r w:rsidR="00EE5A88">
        <w:rPr>
          <w:i/>
        </w:rPr>
        <w:t>tháng</w:t>
      </w:r>
      <w:proofErr w:type="spellEnd"/>
    </w:p>
    <w:p w14:paraId="150ECCDC" w14:textId="3F5A0405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  <w:r w:rsidR="00EE5A88">
        <w:rPr>
          <w:i/>
        </w:rPr>
        <w:t>: 0đ</w:t>
      </w:r>
    </w:p>
    <w:p w14:paraId="578C2CD0" w14:textId="2114E611" w:rsidR="00D65A38" w:rsidRDefault="00D65A38" w:rsidP="00D65A38">
      <w:pPr>
        <w:pStyle w:val="Heading1"/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05C1B895" w:rsidR="00D65A38" w:rsidRPr="00DA1842" w:rsidRDefault="00DA1842" w:rsidP="00DA1842">
      <w:pPr>
        <w:pStyle w:val="ListParagraph"/>
        <w:numPr>
          <w:ilvl w:val="0"/>
          <w:numId w:val="41"/>
        </w:numPr>
        <w:rPr>
          <w:i/>
        </w:rPr>
      </w:pP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dòng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code :</w:t>
      </w:r>
      <w:proofErr w:type="gramEnd"/>
      <w:r>
        <w:rPr>
          <w:i/>
        </w:rPr>
        <w:t xml:space="preserve"> </w:t>
      </w:r>
      <w:r w:rsidR="00E3132A">
        <w:rPr>
          <w:i/>
        </w:rPr>
        <w:t>2</w:t>
      </w:r>
      <w:r w:rsidR="00EE5A88">
        <w:rPr>
          <w:i/>
        </w:rPr>
        <w:t>0000</w:t>
      </w:r>
    </w:p>
    <w:p w14:paraId="49FE857A" w14:textId="7C8A865E" w:rsidR="00FF6F60" w:rsidRPr="00147C41" w:rsidRDefault="00147C41" w:rsidP="00147C41">
      <w:pPr>
        <w:pStyle w:val="ListParagraph"/>
        <w:numPr>
          <w:ilvl w:val="0"/>
          <w:numId w:val="41"/>
        </w:numPr>
        <w:rPr>
          <w:i/>
        </w:rPr>
      </w:pP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 </w:t>
      </w:r>
      <w:proofErr w:type="gramStart"/>
      <w:r>
        <w:rPr>
          <w:i/>
        </w:rPr>
        <w:t>case :</w:t>
      </w:r>
      <w:proofErr w:type="gramEnd"/>
      <w:r w:rsidR="00725753">
        <w:rPr>
          <w:i/>
        </w:rPr>
        <w:t xml:space="preserve"> </w:t>
      </w:r>
      <w:r w:rsidR="00EE5A88">
        <w:rPr>
          <w:i/>
        </w:rPr>
        <w:t>1000</w:t>
      </w:r>
    </w:p>
    <w:p w14:paraId="22C571DC" w14:textId="6DB8B536" w:rsidR="00AE641A" w:rsidRPr="00602D5B" w:rsidRDefault="00AE641A" w:rsidP="00602D5B">
      <w:pPr>
        <w:pStyle w:val="ListParagraph"/>
        <w:numPr>
          <w:ilvl w:val="0"/>
          <w:numId w:val="41"/>
        </w:numPr>
        <w:rPr>
          <w:i/>
          <w:lang w:val="fr-FR"/>
        </w:rPr>
      </w:pPr>
      <w:r w:rsidRPr="00602D5B">
        <w:rPr>
          <w:i/>
          <w:lang w:val="fr-FR"/>
        </w:rPr>
        <w:t xml:space="preserve">Qui </w:t>
      </w:r>
      <w:proofErr w:type="spellStart"/>
      <w:r w:rsidRPr="00602D5B">
        <w:rPr>
          <w:i/>
          <w:lang w:val="fr-FR"/>
        </w:rPr>
        <w:t>định</w:t>
      </w:r>
      <w:proofErr w:type="spellEnd"/>
      <w:r w:rsidRPr="00602D5B">
        <w:rPr>
          <w:i/>
          <w:lang w:val="fr-FR"/>
        </w:rPr>
        <w:t xml:space="preserve"> </w:t>
      </w:r>
      <w:proofErr w:type="spellStart"/>
      <w:r w:rsidRPr="00602D5B">
        <w:rPr>
          <w:i/>
          <w:lang w:val="fr-FR"/>
        </w:rPr>
        <w:t>số</w:t>
      </w:r>
      <w:proofErr w:type="spellEnd"/>
      <w:r w:rsidRPr="00602D5B">
        <w:rPr>
          <w:i/>
          <w:lang w:val="fr-FR"/>
        </w:rPr>
        <w:t xml:space="preserve"> </w:t>
      </w:r>
      <w:proofErr w:type="spellStart"/>
      <w:r w:rsidRPr="00602D5B">
        <w:rPr>
          <w:i/>
          <w:lang w:val="fr-FR"/>
        </w:rPr>
        <w:t>dòng</w:t>
      </w:r>
      <w:proofErr w:type="spellEnd"/>
      <w:r w:rsidRPr="00602D5B">
        <w:rPr>
          <w:i/>
          <w:lang w:val="fr-FR"/>
        </w:rPr>
        <w:t xml:space="preserve"> comment </w:t>
      </w:r>
      <w:proofErr w:type="spellStart"/>
      <w:r w:rsidRPr="00602D5B">
        <w:rPr>
          <w:i/>
          <w:lang w:val="fr-FR"/>
        </w:rPr>
        <w:t>trên</w:t>
      </w:r>
      <w:proofErr w:type="spellEnd"/>
      <w:r w:rsidRPr="00602D5B">
        <w:rPr>
          <w:i/>
          <w:lang w:val="fr-FR"/>
        </w:rPr>
        <w:t xml:space="preserve"> </w:t>
      </w:r>
      <w:proofErr w:type="spellStart"/>
      <w:r w:rsidRPr="00602D5B">
        <w:rPr>
          <w:i/>
          <w:lang w:val="fr-FR"/>
        </w:rPr>
        <w:t>mỗi</w:t>
      </w:r>
      <w:proofErr w:type="spellEnd"/>
      <w:r w:rsidRPr="00602D5B">
        <w:rPr>
          <w:i/>
          <w:lang w:val="fr-FR"/>
        </w:rPr>
        <w:t xml:space="preserve"> </w:t>
      </w:r>
      <w:proofErr w:type="spellStart"/>
      <w:r w:rsidRPr="00602D5B">
        <w:rPr>
          <w:i/>
          <w:lang w:val="fr-FR"/>
        </w:rPr>
        <w:t>K</w:t>
      </w:r>
      <w:r w:rsidR="009D5FF7" w:rsidRPr="00602D5B">
        <w:rPr>
          <w:i/>
          <w:lang w:val="fr-FR"/>
        </w:rPr>
        <w:t>l</w:t>
      </w:r>
      <w:r w:rsidRPr="00602D5B">
        <w:rPr>
          <w:i/>
          <w:lang w:val="fr-FR"/>
        </w:rPr>
        <w:t>oc</w:t>
      </w:r>
      <w:proofErr w:type="spellEnd"/>
      <w:r w:rsidR="00602D5B">
        <w:rPr>
          <w:i/>
          <w:lang w:val="fr-FR"/>
        </w:rPr>
        <w:t> : 10</w:t>
      </w:r>
    </w:p>
    <w:p w14:paraId="7B6165E6" w14:textId="77777777" w:rsidR="00F744A8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</w:t>
      </w:r>
    </w:p>
    <w:p w14:paraId="3FEE5CA4" w14:textId="31BB3DEF" w:rsidR="00F744A8" w:rsidRDefault="00F744A8" w:rsidP="003D6029">
      <w:pPr>
        <w:rPr>
          <w:i/>
          <w:lang w:val="fr-FR"/>
        </w:rPr>
      </w:pPr>
      <w:r>
        <w:rPr>
          <w:i/>
          <w:lang w:val="fr-FR"/>
        </w:rPr>
        <w:t xml:space="preserve"> +U</w:t>
      </w:r>
      <w:r w:rsidR="009D5FF7" w:rsidRPr="009D5FF7">
        <w:rPr>
          <w:i/>
          <w:lang w:val="fr-FR"/>
        </w:rPr>
        <w:t>nit test</w:t>
      </w:r>
      <w:r w:rsidR="00EE5A88">
        <w:rPr>
          <w:i/>
          <w:lang w:val="fr-FR"/>
        </w:rPr>
        <w:t> :</w:t>
      </w:r>
      <w:r>
        <w:rPr>
          <w:i/>
          <w:lang w:val="fr-FR"/>
        </w:rPr>
        <w:t>4</w:t>
      </w:r>
      <w:r w:rsidR="00EE5A88">
        <w:rPr>
          <w:i/>
          <w:lang w:val="fr-FR"/>
        </w:rPr>
        <w:t>5</w:t>
      </w:r>
      <w:r>
        <w:rPr>
          <w:i/>
          <w:lang w:val="fr-FR"/>
        </w:rPr>
        <w:t>/</w:t>
      </w:r>
      <w:proofErr w:type="spellStart"/>
      <w:r>
        <w:rPr>
          <w:i/>
          <w:lang w:val="fr-FR"/>
        </w:rPr>
        <w:t>kloc</w:t>
      </w:r>
      <w:proofErr w:type="spellEnd"/>
    </w:p>
    <w:p w14:paraId="2715EB7B" w14:textId="29D028D5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 </w:t>
      </w:r>
      <w:r w:rsidR="00F744A8">
        <w:rPr>
          <w:i/>
          <w:lang w:val="fr-FR"/>
        </w:rPr>
        <w:t>+A</w:t>
      </w:r>
      <w:r w:rsidRPr="009D5FF7">
        <w:rPr>
          <w:i/>
          <w:lang w:val="fr-FR"/>
        </w:rPr>
        <w:t>u</w:t>
      </w:r>
      <w:r>
        <w:rPr>
          <w:i/>
          <w:lang w:val="fr-FR"/>
        </w:rPr>
        <w:t>tomation test</w:t>
      </w:r>
      <w:r w:rsidR="00EE5A88">
        <w:rPr>
          <w:i/>
          <w:lang w:val="fr-FR"/>
        </w:rPr>
        <w:t> :2</w:t>
      </w:r>
      <w:r w:rsidR="00F744A8">
        <w:rPr>
          <w:i/>
          <w:lang w:val="fr-FR"/>
        </w:rPr>
        <w:t>/</w:t>
      </w:r>
      <w:proofErr w:type="spellStart"/>
      <w:r w:rsidR="00F744A8">
        <w:rPr>
          <w:i/>
          <w:lang w:val="fr-FR"/>
        </w:rPr>
        <w:t>kloc</w:t>
      </w:r>
      <w:proofErr w:type="spellEnd"/>
    </w:p>
    <w:p w14:paraId="01D28237" w14:textId="03DA37AC" w:rsidR="00BD43AA" w:rsidRDefault="00BD43AA" w:rsidP="003D6029">
      <w:pPr>
        <w:rPr>
          <w:i/>
          <w:lang w:val="fr-FR"/>
        </w:rPr>
      </w:pPr>
    </w:p>
    <w:p w14:paraId="65968419" w14:textId="171E189D" w:rsidR="00BD43AA" w:rsidRDefault="00BD43AA" w:rsidP="003D6029">
      <w:pPr>
        <w:rPr>
          <w:i/>
          <w:lang w:val="fr-FR"/>
        </w:rPr>
      </w:pPr>
    </w:p>
    <w:p w14:paraId="78A2F295" w14:textId="081A803C" w:rsidR="00BD43AA" w:rsidRDefault="00BD43AA" w:rsidP="003D6029">
      <w:pPr>
        <w:rPr>
          <w:i/>
          <w:lang w:val="fr-FR"/>
        </w:rPr>
      </w:pPr>
    </w:p>
    <w:p w14:paraId="7BB641E7" w14:textId="77777777" w:rsidR="00BD43AA" w:rsidRPr="009D5FF7" w:rsidRDefault="00BD43AA" w:rsidP="003D6029">
      <w:pPr>
        <w:rPr>
          <w:i/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25F1FD41" w:rsidR="003F1120" w:rsidRDefault="003F1120" w:rsidP="003F1120">
      <w:pPr>
        <w:pStyle w:val="Heading2"/>
        <w:rPr>
          <w:lang w:eastAsia="en-US" w:bidi="ar-SA"/>
        </w:rPr>
      </w:pPr>
      <w:bookmarkStart w:id="21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4F8D6AA6" w14:textId="59D0F52C" w:rsidR="00BD43AA" w:rsidRDefault="00BD43AA" w:rsidP="00BD43AA">
      <w:pPr>
        <w:pStyle w:val="ListParagraph"/>
        <w:numPr>
          <w:ilvl w:val="0"/>
          <w:numId w:val="44"/>
        </w:numPr>
        <w:rPr>
          <w:lang w:eastAsia="en-US" w:bidi="ar-SA"/>
        </w:rPr>
      </w:pPr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</w:p>
    <w:p w14:paraId="405A7286" w14:textId="310F4377" w:rsidR="00BD43AA" w:rsidRDefault="00BD43AA" w:rsidP="00BD43AA">
      <w:pPr>
        <w:pStyle w:val="ListParagraph"/>
        <w:ind w:left="720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B433FB7" wp14:editId="6ED3090E">
            <wp:extent cx="4655127" cy="2425771"/>
            <wp:effectExtent l="0" t="0" r="0" b="0"/>
            <wp:docPr id="16" name="Hình ảnh 16" descr="C:\Users\ASUS\AppData\Local\Microsoft\Windows\INetCache\Content.MSO\D70B7D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D70B7D0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07" cy="244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9BF9" w14:textId="05D32102" w:rsidR="00BD43AA" w:rsidRDefault="00BD43AA" w:rsidP="00BD43AA">
      <w:pPr>
        <w:pStyle w:val="ListParagraph"/>
        <w:numPr>
          <w:ilvl w:val="0"/>
          <w:numId w:val="44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>:</w:t>
      </w:r>
    </w:p>
    <w:p w14:paraId="0FA5F557" w14:textId="67B2434E" w:rsidR="00AD11C2" w:rsidRDefault="00AD11C2" w:rsidP="00AD11C2">
      <w:pPr>
        <w:pStyle w:val="ListParagraph"/>
        <w:ind w:left="720"/>
        <w:rPr>
          <w:lang w:eastAsia="en-US" w:bidi="ar-SA"/>
        </w:rPr>
      </w:pPr>
      <w:r>
        <w:rPr>
          <w:lang w:eastAsia="en-US" w:bidi="ar-SA"/>
        </w:rPr>
        <w:t xml:space="preserve">+ </w:t>
      </w:r>
      <w:proofErr w:type="spellStart"/>
      <w:r>
        <w:rPr>
          <w:lang w:eastAsia="en-US" w:bidi="ar-SA"/>
        </w:rPr>
        <w:t>Máy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chủ</w:t>
      </w:r>
      <w:proofErr w:type="spellEnd"/>
      <w:r>
        <w:rPr>
          <w:lang w:eastAsia="en-US" w:bidi="ar-SA"/>
        </w:rPr>
        <w:t>: Dell</w:t>
      </w:r>
    </w:p>
    <w:p w14:paraId="45CDFFCE" w14:textId="3C7DD803" w:rsidR="00AD11C2" w:rsidRPr="00BD43AA" w:rsidRDefault="00AD11C2" w:rsidP="00AD11C2">
      <w:pPr>
        <w:pStyle w:val="ListParagraph"/>
        <w:ind w:left="720"/>
        <w:rPr>
          <w:lang w:eastAsia="en-US" w:bidi="ar-SA"/>
        </w:rPr>
      </w:pPr>
      <w:r>
        <w:rPr>
          <w:lang w:eastAsia="en-US" w:bidi="ar-SA"/>
        </w:rPr>
        <w:t xml:space="preserve">+ </w:t>
      </w:r>
      <w:proofErr w:type="spellStart"/>
      <w:r>
        <w:rPr>
          <w:lang w:eastAsia="en-US" w:bidi="ar-SA"/>
        </w:rPr>
        <w:t>Hệ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điều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hành</w:t>
      </w:r>
      <w:proofErr w:type="spellEnd"/>
      <w:r>
        <w:rPr>
          <w:lang w:eastAsia="en-US" w:bidi="ar-SA"/>
        </w:rPr>
        <w:t>: Windows 8</w:t>
      </w:r>
    </w:p>
    <w:p w14:paraId="29C398E3" w14:textId="20DD4D60" w:rsidR="003F1120" w:rsidRDefault="003F1120" w:rsidP="003F1120">
      <w:pPr>
        <w:pStyle w:val="Heading2"/>
        <w:rPr>
          <w:lang w:eastAsia="en-US" w:bidi="ar-SA"/>
        </w:rPr>
      </w:pPr>
      <w:bookmarkStart w:id="22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2"/>
      <w:proofErr w:type="spellEnd"/>
    </w:p>
    <w:p w14:paraId="64EE0DC6" w14:textId="4C71325E" w:rsidR="00B47333" w:rsidRPr="00B47333" w:rsidRDefault="00B47333" w:rsidP="00B47333">
      <w:pPr>
        <w:pStyle w:val="ListParagraph"/>
        <w:numPr>
          <w:ilvl w:val="0"/>
          <w:numId w:val="44"/>
        </w:numPr>
        <w:rPr>
          <w:lang w:eastAsia="en-US" w:bidi="ar-SA"/>
        </w:rPr>
      </w:pPr>
      <w:r>
        <w:rPr>
          <w:lang w:eastAsia="en-US" w:bidi="ar-SA"/>
        </w:rPr>
        <w:t xml:space="preserve">Trang </w:t>
      </w:r>
      <w:proofErr w:type="spellStart"/>
      <w:r>
        <w:rPr>
          <w:lang w:eastAsia="en-US" w:bidi="ar-SA"/>
        </w:rPr>
        <w:t>chủ</w:t>
      </w:r>
      <w:proofErr w:type="spellEnd"/>
    </w:p>
    <w:p w14:paraId="0B9F4879" w14:textId="2DA63064" w:rsidR="008C47BF" w:rsidRDefault="00B47333" w:rsidP="008C47BF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233C73E" wp14:editId="3D2DCB4E">
            <wp:extent cx="5575300" cy="2607310"/>
            <wp:effectExtent l="0" t="0" r="6350" b="254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9EA" w14:textId="6F6F6AD3" w:rsidR="00B47333" w:rsidRDefault="00B47333" w:rsidP="008C47BF">
      <w:pPr>
        <w:rPr>
          <w:lang w:eastAsia="en-US" w:bidi="ar-SA"/>
        </w:rPr>
      </w:pPr>
    </w:p>
    <w:p w14:paraId="567D923E" w14:textId="496BFA1A" w:rsidR="003B7DD2" w:rsidRDefault="00B47333" w:rsidP="00B47333">
      <w:pPr>
        <w:pStyle w:val="ListParagraph"/>
        <w:numPr>
          <w:ilvl w:val="0"/>
          <w:numId w:val="44"/>
        </w:numPr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 w:rsidR="003B7DD2"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ký</w:t>
      </w:r>
      <w:proofErr w:type="spellEnd"/>
      <w:r>
        <w:rPr>
          <w:lang w:eastAsia="en-US" w:bidi="ar-SA"/>
        </w:rPr>
        <w:t>/</w:t>
      </w:r>
      <w:proofErr w:type="spellStart"/>
      <w:r>
        <w:rPr>
          <w:lang w:eastAsia="en-US" w:bidi="ar-SA"/>
        </w:rPr>
        <w:t>đăng</w:t>
      </w:r>
      <w:proofErr w:type="spellEnd"/>
      <w:r w:rsidR="003B7DD2"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nhập</w:t>
      </w:r>
      <w:proofErr w:type="spellEnd"/>
    </w:p>
    <w:p w14:paraId="6C74C518" w14:textId="50A49F3C" w:rsidR="00B47333" w:rsidRDefault="00B47333" w:rsidP="003B7DD2">
      <w:pPr>
        <w:pStyle w:val="ListParagraph"/>
        <w:ind w:left="720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614A095" wp14:editId="20F3E122">
            <wp:extent cx="5575300" cy="2601595"/>
            <wp:effectExtent l="0" t="0" r="6350" b="825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863D" w14:textId="3B9B05E6" w:rsidR="003B7DD2" w:rsidRDefault="003B7DD2" w:rsidP="00EB2BC3">
      <w:pPr>
        <w:pStyle w:val="ListParagraph"/>
        <w:numPr>
          <w:ilvl w:val="0"/>
          <w:numId w:val="44"/>
        </w:numPr>
        <w:rPr>
          <w:lang w:eastAsia="en-US" w:bidi="ar-SA"/>
        </w:rPr>
      </w:pPr>
      <w:proofErr w:type="spellStart"/>
      <w:r>
        <w:rPr>
          <w:lang w:eastAsia="en-US" w:bidi="ar-SA"/>
        </w:rPr>
        <w:t>Mua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hàng</w:t>
      </w:r>
      <w:proofErr w:type="spellEnd"/>
    </w:p>
    <w:p w14:paraId="0709AEEA" w14:textId="79D3831A" w:rsidR="003B7DD2" w:rsidRDefault="003B7DD2" w:rsidP="003B7DD2">
      <w:pPr>
        <w:pStyle w:val="ListParagraph"/>
        <w:ind w:left="720"/>
        <w:rPr>
          <w:lang w:eastAsia="en-US" w:bidi="ar-SA"/>
        </w:rPr>
      </w:pPr>
      <w:r>
        <w:rPr>
          <w:noProof/>
        </w:rPr>
        <w:drawing>
          <wp:inline distT="0" distB="0" distL="0" distR="0" wp14:anchorId="3851B417" wp14:editId="575291A1">
            <wp:extent cx="5575300" cy="2601595"/>
            <wp:effectExtent l="0" t="0" r="6350" b="825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E5C2" w14:textId="2E43395A" w:rsidR="003B7DD2" w:rsidRDefault="003B7DD2" w:rsidP="003B7DD2">
      <w:pPr>
        <w:pStyle w:val="ListParagraph"/>
        <w:numPr>
          <w:ilvl w:val="0"/>
          <w:numId w:val="44"/>
        </w:numPr>
        <w:rPr>
          <w:lang w:eastAsia="en-US" w:bidi="ar-SA"/>
        </w:rPr>
      </w:pPr>
      <w:r>
        <w:rPr>
          <w:lang w:eastAsia="en-US" w:bidi="ar-SA"/>
        </w:rPr>
        <w:t xml:space="preserve">Thanh </w:t>
      </w:r>
      <w:proofErr w:type="spellStart"/>
      <w:r>
        <w:rPr>
          <w:lang w:eastAsia="en-US" w:bidi="ar-SA"/>
        </w:rPr>
        <w:t>toán</w:t>
      </w:r>
      <w:proofErr w:type="spellEnd"/>
    </w:p>
    <w:p w14:paraId="63FBFE1F" w14:textId="3AFC5579" w:rsidR="003B7DD2" w:rsidRDefault="003B7DD2" w:rsidP="003B7DD2">
      <w:pPr>
        <w:pStyle w:val="ListParagraph"/>
        <w:ind w:left="720"/>
        <w:rPr>
          <w:lang w:eastAsia="en-US" w:bidi="ar-SA"/>
        </w:rPr>
      </w:pPr>
      <w:r>
        <w:rPr>
          <w:noProof/>
        </w:rPr>
        <w:drawing>
          <wp:inline distT="0" distB="0" distL="0" distR="0" wp14:anchorId="7D67D4ED" wp14:editId="1F775F52">
            <wp:extent cx="5575300" cy="2613025"/>
            <wp:effectExtent l="0" t="0" r="635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41EB" w14:textId="1AE17D2F" w:rsidR="003B7DD2" w:rsidRDefault="003B7DD2" w:rsidP="003B7DD2">
      <w:pPr>
        <w:pStyle w:val="ListParagraph"/>
        <w:numPr>
          <w:ilvl w:val="0"/>
          <w:numId w:val="44"/>
        </w:numPr>
        <w:rPr>
          <w:lang w:eastAsia="en-US" w:bidi="ar-SA"/>
        </w:rPr>
      </w:pPr>
      <w:proofErr w:type="spellStart"/>
      <w:r>
        <w:rPr>
          <w:lang w:eastAsia="en-US" w:bidi="ar-SA"/>
        </w:rPr>
        <w:t>Lựa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chọn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phương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thức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giao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hàng</w:t>
      </w:r>
      <w:proofErr w:type="spellEnd"/>
    </w:p>
    <w:p w14:paraId="578C32DD" w14:textId="64DC42F8" w:rsidR="003B7DD2" w:rsidRDefault="003B7DD2" w:rsidP="003B7DD2">
      <w:pPr>
        <w:pStyle w:val="ListParagraph"/>
        <w:ind w:left="720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705F2792" wp14:editId="10E752A1">
            <wp:extent cx="5575300" cy="2082165"/>
            <wp:effectExtent l="0" t="0" r="6350" b="0"/>
            <wp:docPr id="12" name="Hình ảnh 12" descr="Image result for lazada lựa chọn phương thức giao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zada lựa chọn phương thức giao hà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1FF9" w14:textId="77777777" w:rsidR="003B7DD2" w:rsidRDefault="003B7DD2" w:rsidP="003B7DD2">
      <w:pPr>
        <w:pStyle w:val="ListParagraph"/>
        <w:ind w:left="720"/>
        <w:rPr>
          <w:lang w:eastAsia="en-US" w:bidi="ar-SA"/>
        </w:rPr>
      </w:pPr>
    </w:p>
    <w:p w14:paraId="78F071E0" w14:textId="1559AFA6" w:rsidR="003B7DD2" w:rsidRDefault="003B7DD2" w:rsidP="003B7DD2">
      <w:pPr>
        <w:pStyle w:val="ListParagraph"/>
        <w:numPr>
          <w:ilvl w:val="0"/>
          <w:numId w:val="44"/>
        </w:numPr>
        <w:rPr>
          <w:lang w:eastAsia="en-US" w:bidi="ar-SA"/>
        </w:rPr>
      </w:pPr>
      <w:proofErr w:type="spellStart"/>
      <w:r>
        <w:rPr>
          <w:lang w:eastAsia="en-US" w:bidi="ar-SA"/>
        </w:rPr>
        <w:t>Hóa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đơn</w:t>
      </w:r>
      <w:proofErr w:type="spellEnd"/>
    </w:p>
    <w:p w14:paraId="2CB43FE2" w14:textId="615E0BB9" w:rsidR="003B7DD2" w:rsidRPr="008C47BF" w:rsidRDefault="003B7DD2" w:rsidP="003B7DD2">
      <w:pPr>
        <w:pStyle w:val="ListParagraph"/>
        <w:ind w:left="720"/>
        <w:rPr>
          <w:lang w:eastAsia="en-US" w:bidi="ar-SA"/>
        </w:rPr>
      </w:pPr>
      <w:r>
        <w:rPr>
          <w:noProof/>
        </w:rPr>
        <w:drawing>
          <wp:inline distT="0" distB="0" distL="0" distR="0" wp14:anchorId="21289E8E" wp14:editId="2A153F50">
            <wp:extent cx="5575300" cy="2771775"/>
            <wp:effectExtent l="0" t="0" r="6350" b="9525"/>
            <wp:docPr id="13" name="Hình ảnh 13" descr="Image result for lazada hoá đ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azada hoá đơ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1508" w14:textId="0C2AA467" w:rsidR="003F1120" w:rsidRDefault="003F1120" w:rsidP="003F1120">
      <w:pPr>
        <w:pStyle w:val="Heading2"/>
        <w:rPr>
          <w:lang w:eastAsia="en-US" w:bidi="ar-SA"/>
        </w:rPr>
      </w:pPr>
      <w:bookmarkStart w:id="23" w:name="_Toc25660401"/>
      <w:proofErr w:type="spellStart"/>
      <w:r w:rsidRPr="003F1120">
        <w:rPr>
          <w:lang w:eastAsia="en-US" w:bidi="ar-SA"/>
        </w:rPr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3"/>
      <w:proofErr w:type="spellEnd"/>
    </w:p>
    <w:p w14:paraId="5AF1A9B4" w14:textId="64E29539" w:rsidR="003B7DD2" w:rsidRPr="003B7DD2" w:rsidRDefault="003B7DD2" w:rsidP="003B7DD2">
      <w:pPr>
        <w:pStyle w:val="ListParagraph"/>
        <w:numPr>
          <w:ilvl w:val="0"/>
          <w:numId w:val="44"/>
        </w:numPr>
        <w:rPr>
          <w:lang w:eastAsia="en-US" w:bidi="ar-SA"/>
        </w:rPr>
      </w:pPr>
      <w:r>
        <w:rPr>
          <w:lang w:eastAsia="en-US" w:bidi="ar-SA"/>
        </w:rPr>
        <w:t>SQL Server</w:t>
      </w:r>
    </w:p>
    <w:p w14:paraId="09ACA236" w14:textId="63839EF2" w:rsidR="003F1120" w:rsidRDefault="003F1120" w:rsidP="003F1120">
      <w:pPr>
        <w:pStyle w:val="Heading2"/>
        <w:rPr>
          <w:lang w:eastAsia="en-US" w:bidi="ar-SA"/>
        </w:rPr>
      </w:pPr>
      <w:bookmarkStart w:id="24" w:name="_Toc25660402"/>
      <w:proofErr w:type="spellStart"/>
      <w:r w:rsidRPr="003F1120">
        <w:rPr>
          <w:lang w:eastAsia="en-US" w:bidi="ar-SA"/>
        </w:rPr>
        <w:t>Mạng</w:t>
      </w:r>
      <w:bookmarkEnd w:id="24"/>
      <w:proofErr w:type="spellEnd"/>
    </w:p>
    <w:p w14:paraId="4B7591B0" w14:textId="400D26D9" w:rsidR="003B7DD2" w:rsidRPr="003B7DD2" w:rsidRDefault="003B7DD2" w:rsidP="003B7DD2">
      <w:pPr>
        <w:pStyle w:val="ListParagraph"/>
        <w:numPr>
          <w:ilvl w:val="0"/>
          <w:numId w:val="44"/>
        </w:numPr>
        <w:rPr>
          <w:lang w:eastAsia="en-US" w:bidi="ar-SA"/>
        </w:rPr>
      </w:pPr>
      <w:r>
        <w:rPr>
          <w:lang w:eastAsia="en-US" w:bidi="ar-SA"/>
        </w:rPr>
        <w:t xml:space="preserve">Internet </w:t>
      </w:r>
      <w:proofErr w:type="spellStart"/>
      <w:r>
        <w:rPr>
          <w:lang w:eastAsia="en-US" w:bidi="ar-SA"/>
        </w:rPr>
        <w:t>cáp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quang</w:t>
      </w:r>
      <w:proofErr w:type="spellEnd"/>
    </w:p>
    <w:p w14:paraId="732EE1EB" w14:textId="4D6340C4" w:rsidR="009D290A" w:rsidRDefault="009D290A" w:rsidP="005E2D65">
      <w:pPr>
        <w:pStyle w:val="Heading1"/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Heading2"/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667DD5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7262EE3" w14:textId="39EF9E37" w:rsidR="00667DD5" w:rsidRDefault="003A3FFF" w:rsidP="00A86993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thế nào</w:t>
      </w:r>
      <w:r w:rsidR="003B7DD2">
        <w:t>:</w:t>
      </w:r>
      <w:r w:rsidR="00C40224">
        <w:t xml:space="preserve"> </w:t>
      </w:r>
      <w:proofErr w:type="spellStart"/>
      <w:r w:rsidR="00C40224">
        <w:t>Bên</w:t>
      </w:r>
      <w:proofErr w:type="spellEnd"/>
      <w:r w:rsidR="00C40224">
        <w:t xml:space="preserve"> </w:t>
      </w:r>
      <w:proofErr w:type="spellStart"/>
      <w:r w:rsidR="00C40224">
        <w:t>phía</w:t>
      </w:r>
      <w:proofErr w:type="spellEnd"/>
      <w:r w:rsidR="00C40224">
        <w:t xml:space="preserve"> </w:t>
      </w:r>
      <w:proofErr w:type="spellStart"/>
      <w:r w:rsidR="00C40224">
        <w:t>khách</w:t>
      </w:r>
      <w:proofErr w:type="spellEnd"/>
      <w:r w:rsidR="00C40224">
        <w:t xml:space="preserve"> </w:t>
      </w:r>
      <w:proofErr w:type="spellStart"/>
      <w:r w:rsidR="00C40224">
        <w:t>hàng</w:t>
      </w:r>
      <w:proofErr w:type="spellEnd"/>
      <w:r w:rsidR="00C40224">
        <w:t xml:space="preserve"> </w:t>
      </w:r>
      <w:proofErr w:type="spellStart"/>
      <w:r w:rsidR="00C40224">
        <w:t>sẽ</w:t>
      </w:r>
      <w:proofErr w:type="spellEnd"/>
      <w:r w:rsidR="00C40224">
        <w:t xml:space="preserve"> </w:t>
      </w:r>
      <w:proofErr w:type="spellStart"/>
      <w:r w:rsidR="00C40224">
        <w:t>có</w:t>
      </w:r>
      <w:proofErr w:type="spellEnd"/>
      <w:r w:rsidR="00C40224">
        <w:t xml:space="preserve"> 2 </w:t>
      </w:r>
      <w:proofErr w:type="spellStart"/>
      <w:r w:rsidR="00C40224">
        <w:t>tuần</w:t>
      </w:r>
      <w:proofErr w:type="spellEnd"/>
      <w:r w:rsidR="00C40224">
        <w:t xml:space="preserve"> </w:t>
      </w:r>
      <w:proofErr w:type="spellStart"/>
      <w:r w:rsidR="00C40224">
        <w:t>trao</w:t>
      </w:r>
      <w:proofErr w:type="spellEnd"/>
      <w:r w:rsidR="00C40224">
        <w:t xml:space="preserve"> </w:t>
      </w:r>
      <w:proofErr w:type="spellStart"/>
      <w:r w:rsidR="00C40224">
        <w:t>đổi</w:t>
      </w:r>
      <w:proofErr w:type="spellEnd"/>
      <w:r w:rsidR="00C40224">
        <w:t xml:space="preserve"> </w:t>
      </w:r>
      <w:proofErr w:type="spellStart"/>
      <w:r w:rsidR="00C40224">
        <w:t>hỗ</w:t>
      </w:r>
      <w:proofErr w:type="spellEnd"/>
      <w:r w:rsidR="00C40224">
        <w:t xml:space="preserve"> </w:t>
      </w:r>
      <w:proofErr w:type="spellStart"/>
      <w:r w:rsidR="00C40224">
        <w:t>trợ</w:t>
      </w:r>
      <w:proofErr w:type="spellEnd"/>
      <w:r w:rsidR="00C40224">
        <w:t xml:space="preserve"> </w:t>
      </w:r>
      <w:proofErr w:type="spellStart"/>
      <w:r w:rsidR="00C40224">
        <w:t>với</w:t>
      </w:r>
      <w:proofErr w:type="spellEnd"/>
      <w:r w:rsidR="00C40224">
        <w:t xml:space="preserve"> </w:t>
      </w:r>
      <w:proofErr w:type="spellStart"/>
      <w:r w:rsidR="00C40224">
        <w:t>kỹ</w:t>
      </w:r>
      <w:proofErr w:type="spellEnd"/>
      <w:r w:rsidR="00C40224">
        <w:t xml:space="preserve"> </w:t>
      </w:r>
      <w:proofErr w:type="spellStart"/>
      <w:r w:rsidR="00C40224">
        <w:t>thuật</w:t>
      </w:r>
      <w:proofErr w:type="spellEnd"/>
      <w:r w:rsidR="00C40224">
        <w:t xml:space="preserve"> </w:t>
      </w:r>
      <w:proofErr w:type="spellStart"/>
      <w:r w:rsidR="00C40224">
        <w:t>viên</w:t>
      </w:r>
      <w:proofErr w:type="spellEnd"/>
      <w:r w:rsidR="00C40224">
        <w:t xml:space="preserve"> </w:t>
      </w:r>
      <w:proofErr w:type="spellStart"/>
      <w:r w:rsidR="00C40224">
        <w:t>của</w:t>
      </w:r>
      <w:proofErr w:type="spellEnd"/>
      <w:r w:rsidR="00C40224">
        <w:t xml:space="preserve"> </w:t>
      </w:r>
      <w:proofErr w:type="spellStart"/>
      <w:r w:rsidR="00C40224">
        <w:t>chúng</w:t>
      </w:r>
      <w:proofErr w:type="spellEnd"/>
      <w:r w:rsidR="00C40224">
        <w:t xml:space="preserve"> </w:t>
      </w:r>
      <w:proofErr w:type="spellStart"/>
      <w:r w:rsidR="00C40224">
        <w:t>tôi</w:t>
      </w:r>
      <w:proofErr w:type="spellEnd"/>
      <w:r w:rsidR="00C40224">
        <w:t xml:space="preserve">. Sau </w:t>
      </w:r>
      <w:proofErr w:type="spellStart"/>
      <w:r w:rsidR="00C40224">
        <w:t>đó</w:t>
      </w:r>
      <w:proofErr w:type="spellEnd"/>
      <w:r w:rsidR="00C40224">
        <w:t xml:space="preserve"> </w:t>
      </w:r>
      <w:proofErr w:type="spellStart"/>
      <w:r w:rsidR="00C40224">
        <w:t>chúng</w:t>
      </w:r>
      <w:proofErr w:type="spellEnd"/>
      <w:r w:rsidR="00C40224">
        <w:t xml:space="preserve"> </w:t>
      </w:r>
      <w:proofErr w:type="spellStart"/>
      <w:r w:rsidR="00C40224">
        <w:t>tôi</w:t>
      </w:r>
      <w:proofErr w:type="spellEnd"/>
      <w:r w:rsidR="00C40224">
        <w:t xml:space="preserve"> </w:t>
      </w:r>
      <w:proofErr w:type="spellStart"/>
      <w:r w:rsidR="00C40224">
        <w:t>sẽ</w:t>
      </w:r>
      <w:proofErr w:type="spellEnd"/>
      <w:r w:rsidR="00C40224">
        <w:t xml:space="preserve"> </w:t>
      </w:r>
      <w:proofErr w:type="spellStart"/>
      <w:r w:rsidR="00C40224">
        <w:t>chỉ</w:t>
      </w:r>
      <w:proofErr w:type="spellEnd"/>
      <w:r w:rsidR="00C40224">
        <w:t xml:space="preserve"> </w:t>
      </w:r>
      <w:proofErr w:type="spellStart"/>
      <w:r w:rsidR="00C40224">
        <w:t>nhận</w:t>
      </w:r>
      <w:proofErr w:type="spellEnd"/>
      <w:r w:rsidR="00C40224">
        <w:t xml:space="preserve"> </w:t>
      </w:r>
      <w:proofErr w:type="spellStart"/>
      <w:r w:rsidR="00C40224">
        <w:t>tư</w:t>
      </w:r>
      <w:proofErr w:type="spellEnd"/>
      <w:r w:rsidR="00C40224">
        <w:t xml:space="preserve"> </w:t>
      </w:r>
      <w:proofErr w:type="spellStart"/>
      <w:r w:rsidR="00C40224">
        <w:t>vấn</w:t>
      </w:r>
      <w:proofErr w:type="spellEnd"/>
      <w:r w:rsidR="00C40224">
        <w:t xml:space="preserve"> </w:t>
      </w:r>
      <w:proofErr w:type="spellStart"/>
      <w:r w:rsidR="00C40224">
        <w:t>nếu</w:t>
      </w:r>
      <w:proofErr w:type="spellEnd"/>
      <w:r w:rsidR="00C40224">
        <w:t xml:space="preserve"> được</w:t>
      </w:r>
      <w:r w:rsidR="00002323">
        <w:t xml:space="preserve"> </w:t>
      </w:r>
      <w:proofErr w:type="spellStart"/>
      <w:r w:rsidR="00002323">
        <w:t>trả</w:t>
      </w:r>
      <w:proofErr w:type="spellEnd"/>
      <w:r w:rsidR="00002323">
        <w:t xml:space="preserve"> </w:t>
      </w:r>
      <w:proofErr w:type="spellStart"/>
      <w:r w:rsidR="00002323">
        <w:t>thêm</w:t>
      </w:r>
      <w:proofErr w:type="spellEnd"/>
      <w:r w:rsidR="00002323">
        <w:t xml:space="preserve"> </w:t>
      </w:r>
      <w:proofErr w:type="spellStart"/>
      <w:r w:rsidR="00002323">
        <w:t>phí</w:t>
      </w:r>
      <w:proofErr w:type="spellEnd"/>
      <w:r w:rsidR="00EB2BC3">
        <w:t>……….</w:t>
      </w:r>
    </w:p>
    <w:p w14:paraId="78D2041A" w14:textId="5602E2F1" w:rsidR="00667DD5" w:rsidRDefault="00667DD5" w:rsidP="00460E60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này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được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này </w:t>
      </w:r>
      <w:proofErr w:type="spellStart"/>
      <w:r w:rsidR="00DB2EB7">
        <w:t>đấy</w:t>
      </w:r>
      <w:proofErr w:type="spellEnd"/>
      <w:r>
        <w:t>”.</w:t>
      </w:r>
    </w:p>
    <w:p w14:paraId="2BF454A1" w14:textId="0C0BCBE7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lastRenderedPageBreak/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thế </w:t>
      </w:r>
      <w:proofErr w:type="spellStart"/>
      <w:proofErr w:type="gramStart"/>
      <w:r>
        <w:t>nào:</w:t>
      </w:r>
      <w:r w:rsidR="00002323">
        <w:t>Vậy</w:t>
      </w:r>
      <w:proofErr w:type="spellEnd"/>
      <w:proofErr w:type="gramEnd"/>
      <w:r w:rsidR="00002323">
        <w:t xml:space="preserve"> </w:t>
      </w:r>
      <w:proofErr w:type="spellStart"/>
      <w:r w:rsidR="00002323">
        <w:t>nếu</w:t>
      </w:r>
      <w:proofErr w:type="spellEnd"/>
      <w:r w:rsidR="00002323">
        <w:t xml:space="preserve"> </w:t>
      </w:r>
      <w:proofErr w:type="spellStart"/>
      <w:r w:rsidR="00002323">
        <w:t>sau</w:t>
      </w:r>
      <w:proofErr w:type="spellEnd"/>
      <w:r w:rsidR="00002323">
        <w:t xml:space="preserve"> này </w:t>
      </w:r>
      <w:proofErr w:type="spellStart"/>
      <w:r w:rsidR="00002323">
        <w:t>các</w:t>
      </w:r>
      <w:proofErr w:type="spellEnd"/>
      <w:r w:rsidR="00002323">
        <w:t xml:space="preserve"> </w:t>
      </w:r>
      <w:proofErr w:type="spellStart"/>
      <w:r w:rsidR="00002323">
        <w:t>anh</w:t>
      </w:r>
      <w:proofErr w:type="spellEnd"/>
      <w:r w:rsidR="00002323">
        <w:t xml:space="preserve"> </w:t>
      </w:r>
      <w:proofErr w:type="spellStart"/>
      <w:r w:rsidR="00002323">
        <w:t>muốn</w:t>
      </w:r>
      <w:proofErr w:type="spellEnd"/>
      <w:r w:rsidR="00002323">
        <w:t xml:space="preserve"> </w:t>
      </w:r>
      <w:proofErr w:type="spellStart"/>
      <w:r w:rsidR="00002323">
        <w:t>nâng</w:t>
      </w:r>
      <w:proofErr w:type="spellEnd"/>
      <w:r w:rsidR="00002323">
        <w:t xml:space="preserve"> </w:t>
      </w:r>
      <w:proofErr w:type="spellStart"/>
      <w:r w:rsidR="00002323">
        <w:t>cấp</w:t>
      </w:r>
      <w:proofErr w:type="spellEnd"/>
      <w:r w:rsidR="00002323">
        <w:t xml:space="preserve"> </w:t>
      </w:r>
      <w:proofErr w:type="spellStart"/>
      <w:r w:rsidR="00002323">
        <w:t>lên</w:t>
      </w:r>
      <w:proofErr w:type="spellEnd"/>
      <w:r w:rsidR="00002323">
        <w:t xml:space="preserve"> Window 10 </w:t>
      </w:r>
      <w:proofErr w:type="spellStart"/>
      <w:r w:rsidR="00002323">
        <w:t>chúng</w:t>
      </w:r>
      <w:proofErr w:type="spellEnd"/>
      <w:r w:rsidR="00002323">
        <w:t xml:space="preserve"> </w:t>
      </w:r>
      <w:proofErr w:type="spellStart"/>
      <w:r w:rsidR="00002323">
        <w:t>tôi</w:t>
      </w:r>
      <w:proofErr w:type="spellEnd"/>
      <w:r w:rsidR="00002323">
        <w:t xml:space="preserve"> </w:t>
      </w:r>
      <w:proofErr w:type="spellStart"/>
      <w:r w:rsidR="00002323">
        <w:t>sẽ</w:t>
      </w:r>
      <w:proofErr w:type="spellEnd"/>
      <w:r w:rsidR="00002323">
        <w:t xml:space="preserve"> </w:t>
      </w:r>
      <w:proofErr w:type="spellStart"/>
      <w:r w:rsidR="00002323">
        <w:t>không</w:t>
      </w:r>
      <w:proofErr w:type="spellEnd"/>
      <w:r w:rsidR="00002323">
        <w:t xml:space="preserve"> </w:t>
      </w:r>
      <w:proofErr w:type="spellStart"/>
      <w:r w:rsidR="00002323">
        <w:t>chịu</w:t>
      </w:r>
      <w:proofErr w:type="spellEnd"/>
      <w:r w:rsidR="00002323">
        <w:t xml:space="preserve"> </w:t>
      </w:r>
      <w:proofErr w:type="spellStart"/>
      <w:r w:rsidR="00002323">
        <w:t>trách</w:t>
      </w:r>
      <w:proofErr w:type="spellEnd"/>
      <w:r w:rsidR="00002323">
        <w:t xml:space="preserve"> </w:t>
      </w:r>
      <w:proofErr w:type="spellStart"/>
      <w:r w:rsidR="00002323">
        <w:t>nhiệm</w:t>
      </w:r>
      <w:proofErr w:type="spellEnd"/>
      <w:r w:rsidR="00002323">
        <w:t xml:space="preserve"> </w:t>
      </w:r>
      <w:proofErr w:type="spellStart"/>
      <w:r w:rsidR="00002323">
        <w:t>hoặc</w:t>
      </w:r>
      <w:proofErr w:type="spellEnd"/>
      <w:r w:rsidR="00002323">
        <w:t xml:space="preserve"> </w:t>
      </w:r>
      <w:proofErr w:type="spellStart"/>
      <w:r w:rsidR="00002323">
        <w:t>phải</w:t>
      </w:r>
      <w:proofErr w:type="spellEnd"/>
      <w:r w:rsidR="00002323">
        <w:t xml:space="preserve"> </w:t>
      </w:r>
      <w:proofErr w:type="spellStart"/>
      <w:r w:rsidR="00002323">
        <w:t>trả</w:t>
      </w:r>
      <w:proofErr w:type="spellEnd"/>
      <w:r w:rsidR="00002323">
        <w:t xml:space="preserve"> </w:t>
      </w:r>
      <w:proofErr w:type="spellStart"/>
      <w:r w:rsidR="00002323">
        <w:t>thêm</w:t>
      </w:r>
      <w:proofErr w:type="spellEnd"/>
      <w:r w:rsidR="00002323">
        <w:t xml:space="preserve"> </w:t>
      </w:r>
      <w:proofErr w:type="spellStart"/>
      <w:r w:rsidR="00002323">
        <w:t>tiền</w:t>
      </w:r>
      <w:proofErr w:type="spellEnd"/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034AC78A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460E60">
      <w:pPr>
        <w:pStyle w:val="ListParagraph"/>
        <w:numPr>
          <w:ilvl w:val="0"/>
          <w:numId w:val="39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này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này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6DBE915A" w14:textId="2BB87128" w:rsidR="00002323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thế </w:t>
      </w:r>
      <w:proofErr w:type="spellStart"/>
      <w:proofErr w:type="gramStart"/>
      <w:r>
        <w:t>nào:</w:t>
      </w:r>
      <w:r w:rsidR="00002323">
        <w:t>Không</w:t>
      </w:r>
      <w:proofErr w:type="spellEnd"/>
      <w:proofErr w:type="gramEnd"/>
      <w:r w:rsidR="00002323">
        <w:t xml:space="preserve"> VAT:400 </w:t>
      </w:r>
      <w:proofErr w:type="spellStart"/>
      <w:r w:rsidR="00002323">
        <w:t>triệu</w:t>
      </w:r>
      <w:proofErr w:type="spellEnd"/>
    </w:p>
    <w:p w14:paraId="74A27C39" w14:textId="02F0A7FD" w:rsidR="00460E60" w:rsidRDefault="00002323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Có</w:t>
      </w:r>
      <w:proofErr w:type="spellEnd"/>
      <w:r>
        <w:t xml:space="preserve"> VAT: 440 </w:t>
      </w:r>
      <w:proofErr w:type="spellStart"/>
      <w:r>
        <w:t>triệu</w:t>
      </w:r>
      <w:proofErr w:type="spellEnd"/>
      <w:r w:rsidR="00460E60"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ListParagrap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Heading1"/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44225A1A" w:rsidR="006A739D" w:rsidRDefault="00DD4BB4" w:rsidP="006A739D">
      <w:pPr>
        <w:pStyle w:val="ListParagraph"/>
        <w:numPr>
          <w:ilvl w:val="0"/>
          <w:numId w:val="37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 w:rsidR="00002323">
        <w:t>:</w:t>
      </w:r>
    </w:p>
    <w:p w14:paraId="30680ACF" w14:textId="22588E1F" w:rsidR="00002323" w:rsidRDefault="00002323" w:rsidP="00002323">
      <w:pPr>
        <w:ind w:left="360"/>
      </w:pPr>
      <w:r>
        <w:t>Nam:</w:t>
      </w:r>
      <w:r w:rsidR="00EB2BC3">
        <w:t>20</w:t>
      </w:r>
    </w:p>
    <w:p w14:paraId="048A1D6B" w14:textId="1E989A75" w:rsidR="00002323" w:rsidRDefault="00002323" w:rsidP="00002323">
      <w:pPr>
        <w:ind w:left="360"/>
      </w:pPr>
      <w:r>
        <w:t>Bình:20</w:t>
      </w:r>
    </w:p>
    <w:p w14:paraId="5F6A36F8" w14:textId="5BED6A23" w:rsidR="00002323" w:rsidRDefault="00002323" w:rsidP="00002323">
      <w:pPr>
        <w:ind w:left="360"/>
      </w:pPr>
      <w:r>
        <w:t>Dũng:20</w:t>
      </w:r>
    </w:p>
    <w:p w14:paraId="06E3DE0E" w14:textId="3A10E2A0" w:rsidR="00DD4BB4" w:rsidRDefault="00DD4BB4" w:rsidP="006A739D">
      <w:pPr>
        <w:pStyle w:val="ListParagraph"/>
        <w:numPr>
          <w:ilvl w:val="0"/>
          <w:numId w:val="3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73D2D2CA" w:rsidR="00DD4BB4" w:rsidRDefault="000E5F9F" w:rsidP="006A739D">
      <w:pPr>
        <w:pStyle w:val="ListParagraph"/>
        <w:numPr>
          <w:ilvl w:val="0"/>
          <w:numId w:val="37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đổi</w:t>
      </w:r>
      <w:r w:rsidR="00E3132A">
        <w:t>:12000</w:t>
      </w:r>
    </w:p>
    <w:p w14:paraId="363052BB" w14:textId="77B9D073" w:rsidR="00DC5E3B" w:rsidRDefault="00DC5E3B" w:rsidP="006A739D">
      <w:pPr>
        <w:pStyle w:val="ListParagraph"/>
        <w:numPr>
          <w:ilvl w:val="0"/>
          <w:numId w:val="37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được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3AF0319" w:rsidR="000F7EFC" w:rsidRPr="000F7EFC" w:rsidRDefault="000F7EFC" w:rsidP="000F7EFC">
      <w:pPr>
        <w:pStyle w:val="ListParagraph"/>
        <w:numPr>
          <w:ilvl w:val="0"/>
          <w:numId w:val="37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E3132A">
        <w:t>:21238</w:t>
      </w:r>
    </w:p>
    <w:p w14:paraId="071A5D9D" w14:textId="006A1283" w:rsidR="00D1020B" w:rsidRPr="00D1020B" w:rsidRDefault="00D1020B" w:rsidP="00D1020B">
      <w:pPr>
        <w:pStyle w:val="Heading2"/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6C168F66" w:rsidR="00924FA9" w:rsidRDefault="00816042" w:rsidP="00924FA9">
      <w:pPr>
        <w:pStyle w:val="ListParagraph"/>
        <w:numPr>
          <w:ilvl w:val="0"/>
          <w:numId w:val="38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38883A89" w14:textId="173DFDA3" w:rsidR="00E3132A" w:rsidRDefault="00E3132A" w:rsidP="00E3132A">
      <w:pPr>
        <w:pStyle w:val="ListParagraph"/>
        <w:numPr>
          <w:ilvl w:val="0"/>
          <w:numId w:val="44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thành:27</w:t>
      </w:r>
    </w:p>
    <w:p w14:paraId="3B3D3869" w14:textId="3FADAA6C" w:rsidR="00E3132A" w:rsidRDefault="00E3132A" w:rsidP="00E3132A">
      <w:pPr>
        <w:pStyle w:val="ListParagraph"/>
        <w:numPr>
          <w:ilvl w:val="0"/>
          <w:numId w:val="44"/>
        </w:numPr>
      </w:pP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thành:11</w:t>
      </w:r>
    </w:p>
    <w:p w14:paraId="2AD53939" w14:textId="046FD139" w:rsidR="00E3132A" w:rsidRDefault="00E3132A" w:rsidP="00E3132A">
      <w:pPr>
        <w:pStyle w:val="ListParagraph"/>
        <w:numPr>
          <w:ilvl w:val="0"/>
          <w:numId w:val="44"/>
        </w:numPr>
      </w:pPr>
      <w:r>
        <w:t>Muộn:0</w:t>
      </w:r>
    </w:p>
    <w:p w14:paraId="4D3B78A3" w14:textId="5926604E" w:rsidR="00720ED8" w:rsidRPr="00F916B8" w:rsidRDefault="00B20CF2" w:rsidP="00924FA9">
      <w:pPr>
        <w:pStyle w:val="ListParagraph"/>
        <w:numPr>
          <w:ilvl w:val="0"/>
          <w:numId w:val="38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>
      <w:bookmarkStart w:id="31" w:name="_GoBack"/>
      <w:bookmarkEnd w:id="31"/>
    </w:p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2EC51" w14:textId="77777777" w:rsidR="001E1AD8" w:rsidRDefault="001E1AD8">
      <w:r>
        <w:separator/>
      </w:r>
    </w:p>
    <w:p w14:paraId="5A40E685" w14:textId="77777777" w:rsidR="001E1AD8" w:rsidRDefault="001E1AD8"/>
  </w:endnote>
  <w:endnote w:type="continuationSeparator" w:id="0">
    <w:p w14:paraId="374DED19" w14:textId="77777777" w:rsidR="001E1AD8" w:rsidRDefault="001E1AD8">
      <w:r>
        <w:continuationSeparator/>
      </w:r>
    </w:p>
    <w:p w14:paraId="438D9E4A" w14:textId="77777777" w:rsidR="001E1AD8" w:rsidRDefault="001E1A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6F036849" w:rsidR="00882811" w:rsidRPr="009A57EC" w:rsidRDefault="00882811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v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882811" w:rsidRPr="00932976" w:rsidRDefault="00882811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882811" w:rsidRPr="00932976" w:rsidRDefault="00882811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882811" w:rsidRDefault="00882811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882811" w:rsidRDefault="00882811">
    <w:pPr>
      <w:pStyle w:val="Footer"/>
      <w:rPr>
        <w:i/>
        <w:color w:val="003366"/>
      </w:rPr>
    </w:pPr>
  </w:p>
  <w:p w14:paraId="2B3DBBFD" w14:textId="77777777" w:rsidR="00882811" w:rsidRDefault="00882811">
    <w:pPr>
      <w:pStyle w:val="Footer"/>
      <w:rPr>
        <w:i/>
        <w:color w:val="003366"/>
      </w:rPr>
    </w:pPr>
  </w:p>
  <w:p w14:paraId="7A61AF73" w14:textId="77777777" w:rsidR="00882811" w:rsidRPr="00932976" w:rsidRDefault="00882811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882811" w:rsidRDefault="00882811"/>
  <w:p w14:paraId="7F403060" w14:textId="77777777" w:rsidR="00882811" w:rsidRDefault="0088281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917BABF" w:rsidR="00882811" w:rsidRPr="001022FF" w:rsidRDefault="00882811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7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10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882811" w:rsidRDefault="008828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06DAB" w14:textId="77777777" w:rsidR="001E1AD8" w:rsidRDefault="001E1AD8">
      <w:r>
        <w:separator/>
      </w:r>
    </w:p>
    <w:p w14:paraId="29BBE674" w14:textId="77777777" w:rsidR="001E1AD8" w:rsidRDefault="001E1AD8"/>
  </w:footnote>
  <w:footnote w:type="continuationSeparator" w:id="0">
    <w:p w14:paraId="08A75AF9" w14:textId="77777777" w:rsidR="001E1AD8" w:rsidRDefault="001E1AD8">
      <w:r>
        <w:continuationSeparator/>
      </w:r>
    </w:p>
    <w:p w14:paraId="1759B1F7" w14:textId="77777777" w:rsidR="001E1AD8" w:rsidRDefault="001E1A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882811" w:rsidRPr="009A57EC" w:rsidRDefault="00882811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882811" w:rsidRDefault="0088281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882811" w:rsidRPr="00AB15C8" w:rsidRDefault="00882811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882811" w:rsidRPr="00D51159" w:rsidRDefault="0088281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64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882811" w:rsidRPr="00D51159" w:rsidRDefault="0088281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882811" w:rsidRDefault="0088281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882811" w:rsidRDefault="008828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7D6461"/>
    <w:multiLevelType w:val="hybridMultilevel"/>
    <w:tmpl w:val="56A8F1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3D2167BD"/>
    <w:multiLevelType w:val="hybridMultilevel"/>
    <w:tmpl w:val="41584FFE"/>
    <w:lvl w:ilvl="0" w:tplc="398C2F3A">
      <w:start w:val="3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837EEF"/>
    <w:multiLevelType w:val="hybridMultilevel"/>
    <w:tmpl w:val="6994B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64EA3011"/>
    <w:multiLevelType w:val="hybridMultilevel"/>
    <w:tmpl w:val="72D24744"/>
    <w:lvl w:ilvl="0" w:tplc="37008AE2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8B073BE"/>
    <w:multiLevelType w:val="hybridMultilevel"/>
    <w:tmpl w:val="ADD432A0"/>
    <w:lvl w:ilvl="0" w:tplc="3B604536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EDE"/>
    <w:multiLevelType w:val="hybridMultilevel"/>
    <w:tmpl w:val="E014D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4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5" w15:restartNumberingAfterBreak="0">
    <w:nsid w:val="7D947294"/>
    <w:multiLevelType w:val="hybridMultilevel"/>
    <w:tmpl w:val="AD0A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44"/>
  </w:num>
  <w:num w:numId="21">
    <w:abstractNumId w:val="43"/>
  </w:num>
  <w:num w:numId="22">
    <w:abstractNumId w:val="21"/>
  </w:num>
  <w:num w:numId="23">
    <w:abstractNumId w:val="19"/>
  </w:num>
  <w:num w:numId="24">
    <w:abstractNumId w:val="23"/>
  </w:num>
  <w:num w:numId="25">
    <w:abstractNumId w:val="29"/>
  </w:num>
  <w:num w:numId="26">
    <w:abstractNumId w:val="24"/>
  </w:num>
  <w:num w:numId="27">
    <w:abstractNumId w:val="38"/>
  </w:num>
  <w:num w:numId="28">
    <w:abstractNumId w:val="30"/>
  </w:num>
  <w:num w:numId="29">
    <w:abstractNumId w:val="20"/>
  </w:num>
  <w:num w:numId="30">
    <w:abstractNumId w:val="18"/>
  </w:num>
  <w:num w:numId="31">
    <w:abstractNumId w:val="36"/>
  </w:num>
  <w:num w:numId="32">
    <w:abstractNumId w:val="27"/>
  </w:num>
  <w:num w:numId="33">
    <w:abstractNumId w:val="32"/>
  </w:num>
  <w:num w:numId="34">
    <w:abstractNumId w:val="26"/>
  </w:num>
  <w:num w:numId="35">
    <w:abstractNumId w:val="35"/>
  </w:num>
  <w:num w:numId="36">
    <w:abstractNumId w:val="33"/>
  </w:num>
  <w:num w:numId="37">
    <w:abstractNumId w:val="40"/>
  </w:num>
  <w:num w:numId="38">
    <w:abstractNumId w:val="25"/>
  </w:num>
  <w:num w:numId="39">
    <w:abstractNumId w:val="42"/>
  </w:num>
  <w:num w:numId="40">
    <w:abstractNumId w:val="41"/>
  </w:num>
  <w:num w:numId="41">
    <w:abstractNumId w:val="34"/>
  </w:num>
  <w:num w:numId="42">
    <w:abstractNumId w:val="45"/>
  </w:num>
  <w:num w:numId="43">
    <w:abstractNumId w:val="31"/>
  </w:num>
  <w:num w:numId="44">
    <w:abstractNumId w:val="37"/>
  </w:num>
  <w:num w:numId="45">
    <w:abstractNumId w:val="28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3B9"/>
    <w:rsid w:val="00000D34"/>
    <w:rsid w:val="000011BB"/>
    <w:rsid w:val="00001D7C"/>
    <w:rsid w:val="00002323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0B67"/>
    <w:rsid w:val="00072CD7"/>
    <w:rsid w:val="000800BD"/>
    <w:rsid w:val="00081ADE"/>
    <w:rsid w:val="0008695B"/>
    <w:rsid w:val="00095542"/>
    <w:rsid w:val="00095D3E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7C41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AD8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5EA0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28FA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B7DD2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3F5669"/>
    <w:rsid w:val="00400305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17B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B6F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36054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A4B90"/>
    <w:rsid w:val="005B0B4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1A0F"/>
    <w:rsid w:val="005F37E7"/>
    <w:rsid w:val="005F4078"/>
    <w:rsid w:val="005F5B85"/>
    <w:rsid w:val="00601960"/>
    <w:rsid w:val="00602D5B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51187"/>
    <w:rsid w:val="006519D7"/>
    <w:rsid w:val="006526C5"/>
    <w:rsid w:val="00654A5B"/>
    <w:rsid w:val="0066199E"/>
    <w:rsid w:val="006645F5"/>
    <w:rsid w:val="00666F0F"/>
    <w:rsid w:val="006677AA"/>
    <w:rsid w:val="00667DD5"/>
    <w:rsid w:val="00672764"/>
    <w:rsid w:val="0067312C"/>
    <w:rsid w:val="006748F1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B74CC"/>
    <w:rsid w:val="006C33B9"/>
    <w:rsid w:val="006C54AD"/>
    <w:rsid w:val="006D1C2D"/>
    <w:rsid w:val="006E0E28"/>
    <w:rsid w:val="006E1B96"/>
    <w:rsid w:val="006E1FFE"/>
    <w:rsid w:val="006F11C9"/>
    <w:rsid w:val="006F1552"/>
    <w:rsid w:val="00700187"/>
    <w:rsid w:val="007014B4"/>
    <w:rsid w:val="00702463"/>
    <w:rsid w:val="00702D09"/>
    <w:rsid w:val="00715679"/>
    <w:rsid w:val="00715834"/>
    <w:rsid w:val="00720ED8"/>
    <w:rsid w:val="007214EF"/>
    <w:rsid w:val="0072499D"/>
    <w:rsid w:val="00724A5C"/>
    <w:rsid w:val="00725753"/>
    <w:rsid w:val="00725933"/>
    <w:rsid w:val="00727431"/>
    <w:rsid w:val="00727810"/>
    <w:rsid w:val="00741AE9"/>
    <w:rsid w:val="00747A56"/>
    <w:rsid w:val="00751F1C"/>
    <w:rsid w:val="007627E0"/>
    <w:rsid w:val="0076405C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0339"/>
    <w:rsid w:val="007C63CE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6F80"/>
    <w:rsid w:val="0084706A"/>
    <w:rsid w:val="00853766"/>
    <w:rsid w:val="00853CD0"/>
    <w:rsid w:val="008549E0"/>
    <w:rsid w:val="00855EFD"/>
    <w:rsid w:val="008606E4"/>
    <w:rsid w:val="00864945"/>
    <w:rsid w:val="00864AAE"/>
    <w:rsid w:val="00864DDD"/>
    <w:rsid w:val="00865CE6"/>
    <w:rsid w:val="0087449E"/>
    <w:rsid w:val="00875549"/>
    <w:rsid w:val="00877DC8"/>
    <w:rsid w:val="00882811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C47BF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C0A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5CB9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3A22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6993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1D42"/>
    <w:rsid w:val="00AB2031"/>
    <w:rsid w:val="00AB2FC5"/>
    <w:rsid w:val="00AB3ADE"/>
    <w:rsid w:val="00AB5A77"/>
    <w:rsid w:val="00AC1259"/>
    <w:rsid w:val="00AC44E7"/>
    <w:rsid w:val="00AC5ED2"/>
    <w:rsid w:val="00AC679C"/>
    <w:rsid w:val="00AC79F2"/>
    <w:rsid w:val="00AC7F66"/>
    <w:rsid w:val="00AD11C2"/>
    <w:rsid w:val="00AD13E4"/>
    <w:rsid w:val="00AD72E3"/>
    <w:rsid w:val="00AE0415"/>
    <w:rsid w:val="00AE641A"/>
    <w:rsid w:val="00AF6036"/>
    <w:rsid w:val="00B02EEF"/>
    <w:rsid w:val="00B055F1"/>
    <w:rsid w:val="00B0583E"/>
    <w:rsid w:val="00B05CF6"/>
    <w:rsid w:val="00B06C8F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47333"/>
    <w:rsid w:val="00B5217B"/>
    <w:rsid w:val="00B55631"/>
    <w:rsid w:val="00B55D4A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693A"/>
    <w:rsid w:val="00B87E33"/>
    <w:rsid w:val="00B90DCD"/>
    <w:rsid w:val="00B934B7"/>
    <w:rsid w:val="00BA11C8"/>
    <w:rsid w:val="00BA2CF4"/>
    <w:rsid w:val="00BA45DB"/>
    <w:rsid w:val="00BA730B"/>
    <w:rsid w:val="00BB04F8"/>
    <w:rsid w:val="00BB0DB3"/>
    <w:rsid w:val="00BB1006"/>
    <w:rsid w:val="00BB183C"/>
    <w:rsid w:val="00BB60CF"/>
    <w:rsid w:val="00BB6AFB"/>
    <w:rsid w:val="00BC1A91"/>
    <w:rsid w:val="00BC3C7B"/>
    <w:rsid w:val="00BC5981"/>
    <w:rsid w:val="00BD1CF0"/>
    <w:rsid w:val="00BD1F66"/>
    <w:rsid w:val="00BD2F74"/>
    <w:rsid w:val="00BD4022"/>
    <w:rsid w:val="00BD43AA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8BE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0224"/>
    <w:rsid w:val="00C43177"/>
    <w:rsid w:val="00C4424A"/>
    <w:rsid w:val="00C45552"/>
    <w:rsid w:val="00C465FD"/>
    <w:rsid w:val="00C5136B"/>
    <w:rsid w:val="00C52A75"/>
    <w:rsid w:val="00C64416"/>
    <w:rsid w:val="00C659C5"/>
    <w:rsid w:val="00C67038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10C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607D8"/>
    <w:rsid w:val="00D650B4"/>
    <w:rsid w:val="00D65A38"/>
    <w:rsid w:val="00D6697D"/>
    <w:rsid w:val="00D66CDF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423"/>
    <w:rsid w:val="00D9442F"/>
    <w:rsid w:val="00D950AC"/>
    <w:rsid w:val="00D9680F"/>
    <w:rsid w:val="00D97D6C"/>
    <w:rsid w:val="00DA062F"/>
    <w:rsid w:val="00DA0A61"/>
    <w:rsid w:val="00DA0C78"/>
    <w:rsid w:val="00DA17CA"/>
    <w:rsid w:val="00DA1842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32A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11CE"/>
    <w:rsid w:val="00E83396"/>
    <w:rsid w:val="00E86757"/>
    <w:rsid w:val="00E86DFC"/>
    <w:rsid w:val="00E92314"/>
    <w:rsid w:val="00E926C3"/>
    <w:rsid w:val="00EA3398"/>
    <w:rsid w:val="00EA7DC5"/>
    <w:rsid w:val="00EB2BC3"/>
    <w:rsid w:val="00EB6D44"/>
    <w:rsid w:val="00EB7A6A"/>
    <w:rsid w:val="00EC046A"/>
    <w:rsid w:val="00EC1562"/>
    <w:rsid w:val="00EC32DC"/>
    <w:rsid w:val="00ED43BF"/>
    <w:rsid w:val="00ED59D9"/>
    <w:rsid w:val="00ED5C1F"/>
    <w:rsid w:val="00ED6D21"/>
    <w:rsid w:val="00EE1C50"/>
    <w:rsid w:val="00EE5A88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4FA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44A8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en/Home/Planner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yperlink" Target="https://github.com/binh-td/Project_Quantriduan" TargetMode="Externa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BEA14-2407-4675-B45A-4F1F511D9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17</Pages>
  <Words>1855</Words>
  <Characters>10578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12409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Bee Dũng</cp:lastModifiedBy>
  <cp:revision>293</cp:revision>
  <cp:lastPrinted>2008-03-13T11:02:00Z</cp:lastPrinted>
  <dcterms:created xsi:type="dcterms:W3CDTF">2018-10-22T04:18:00Z</dcterms:created>
  <dcterms:modified xsi:type="dcterms:W3CDTF">2019-12-25T06:56:00Z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