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55D4A">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55D4A">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55D4A">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55D4A">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55D4A">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55D4A">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55D4A">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55D4A">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55D4A">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55D4A">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55D4A">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55D4A">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55D4A">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55D4A">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55D4A">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55D4A">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55D4A">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55D4A">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55D4A">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55D4A">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55D4A">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4"/>
        </w:numPr>
      </w:pPr>
      <w:r>
        <w:t xml:space="preserve">Nhóm 4 </w:t>
      </w:r>
      <w:r w:rsidR="008A60DC">
        <w:t>sinh viên</w:t>
      </w:r>
    </w:p>
    <w:p w14:paraId="6856A6CB" w14:textId="530C9787" w:rsidR="009F0F85" w:rsidRPr="004A60F2" w:rsidRDefault="009F0F85" w:rsidP="008A60DC">
      <w:pPr>
        <w:pStyle w:val="oancuaDanhsac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oancuaDanhsac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oancuaDanhsac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oancuaDanhsac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oancuaDanhsac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6"/>
        </w:numPr>
      </w:pPr>
      <w:r>
        <w:t xml:space="preserve">Tạo một Project chung cho cả nhóm </w:t>
      </w:r>
    </w:p>
    <w:p w14:paraId="58BFFF20" w14:textId="5EFABA9B" w:rsidR="00455F19" w:rsidRDefault="00455F19" w:rsidP="005558A8">
      <w:pPr>
        <w:pStyle w:val="oancuaDanhsach"/>
        <w:numPr>
          <w:ilvl w:val="0"/>
          <w:numId w:val="36"/>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oancuaDanhsac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44500D31" w:rsidR="00587AEE" w:rsidRDefault="009E2E20" w:rsidP="009E2E20">
      <w:pPr>
        <w:pStyle w:val="u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u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7" w:anchor="/plantaskboard?groupId=3bf14154-4a6f-4ee6-ba17-bdea40b11308&amp;planId=ZyeLagBfYkeJG-bZ0n-1SskAC24l" w:history="1">
        <w:r>
          <w:rPr>
            <w:rStyle w:val="Siuktni"/>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B55D4A" w:rsidP="00587AEE">
      <w:hyperlink r:id="rId18" w:history="1">
        <w:r w:rsidR="00CC110C">
          <w:rPr>
            <w:rStyle w:val="Siuktni"/>
          </w:rPr>
          <w:t>https://github.com/binh-td/Project_Quantriduan</w:t>
        </w:r>
      </w:hyperlink>
    </w:p>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u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u2"/>
      </w:pPr>
      <w:bookmarkStart w:id="6" w:name="_Toc25660384"/>
      <w:r>
        <w:t>Phân chia vai trò của thành viên dự án và khách hàng</w:t>
      </w:r>
      <w:bookmarkEnd w:id="6"/>
    </w:p>
    <w:p w14:paraId="26045BD3" w14:textId="3A18EC41" w:rsidR="00D91423" w:rsidRDefault="00A17A47" w:rsidP="00D91423">
      <w:pPr>
        <w:pStyle w:val="oancuaDanhsac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oancuaDanhsac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oancuaDanhsac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lastRenderedPageBreak/>
        <w:t>Khảo sát dự án</w:t>
      </w:r>
      <w:bookmarkEnd w:id="7"/>
    </w:p>
    <w:p w14:paraId="4EFA2D31" w14:textId="221C2E38" w:rsidR="00344D7B" w:rsidRDefault="00344D7B" w:rsidP="00A9178E">
      <w:pPr>
        <w:pStyle w:val="u2"/>
      </w:pPr>
      <w:bookmarkStart w:id="8" w:name="_Toc25660386"/>
      <w:r>
        <w:t>Yêu cầu khách hàng</w:t>
      </w:r>
      <w:bookmarkEnd w:id="8"/>
    </w:p>
    <w:p w14:paraId="2E25D52A" w14:textId="17AB9375" w:rsidR="00D91423" w:rsidRDefault="006748F1" w:rsidP="006748F1">
      <w:pPr>
        <w:pStyle w:val="oancuaDanhsach"/>
        <w:numPr>
          <w:ilvl w:val="0"/>
          <w:numId w:val="43"/>
        </w:numPr>
      </w:pPr>
      <w:r>
        <w:t>Trang web bán hàng , thanh toán trực tuyến</w:t>
      </w:r>
    </w:p>
    <w:p w14:paraId="2C449BCA" w14:textId="14CA6C76" w:rsidR="00AB1D42" w:rsidRDefault="00AB1D42" w:rsidP="006748F1">
      <w:pPr>
        <w:pStyle w:val="oancuaDanhsach"/>
        <w:numPr>
          <w:ilvl w:val="0"/>
          <w:numId w:val="43"/>
        </w:numPr>
      </w:pPr>
      <w:r>
        <w:t>Người mua phải đăng ký tài hoản bằng email/facebook</w:t>
      </w:r>
    </w:p>
    <w:p w14:paraId="34AF9C3F" w14:textId="0EE46916" w:rsidR="00AB1D42" w:rsidRDefault="00AB1D42" w:rsidP="006748F1">
      <w:pPr>
        <w:pStyle w:val="oancuaDanhsach"/>
        <w:numPr>
          <w:ilvl w:val="0"/>
          <w:numId w:val="43"/>
        </w:numPr>
      </w:pPr>
      <w:r>
        <w:t>Có chức năng giao hàng</w:t>
      </w:r>
    </w:p>
    <w:p w14:paraId="6BA0225E" w14:textId="60AC4D1F" w:rsidR="00AB1D42" w:rsidRDefault="00AB1D42" w:rsidP="006748F1">
      <w:pPr>
        <w:pStyle w:val="oancuaDanhsach"/>
        <w:numPr>
          <w:ilvl w:val="0"/>
          <w:numId w:val="43"/>
        </w:numPr>
      </w:pPr>
      <w:r>
        <w:t>Server chạy trên nền tảng window</w:t>
      </w:r>
    </w:p>
    <w:p w14:paraId="4D17818B" w14:textId="4E00E6D2" w:rsidR="00AB1D42" w:rsidRDefault="00AB1D42" w:rsidP="006748F1">
      <w:pPr>
        <w:pStyle w:val="oancuaDanhsach"/>
        <w:numPr>
          <w:ilvl w:val="0"/>
          <w:numId w:val="43"/>
        </w:numPr>
      </w:pPr>
      <w:r>
        <w:t>Hoàn thành trước 01/01/2020</w:t>
      </w:r>
    </w:p>
    <w:p w14:paraId="13A3E0F5" w14:textId="77777777" w:rsidR="00AB1D42" w:rsidRPr="00D91423" w:rsidRDefault="00AB1D42" w:rsidP="006748F1">
      <w:pPr>
        <w:pStyle w:val="oancuaDanhsach"/>
        <w:numPr>
          <w:ilvl w:val="0"/>
          <w:numId w:val="43"/>
        </w:numPr>
      </w:pPr>
    </w:p>
    <w:p w14:paraId="0D2D6649" w14:textId="10F9C23E"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u2"/>
      </w:pPr>
      <w:bookmarkStart w:id="10" w:name="_Toc25660388"/>
      <w:r>
        <w:t>Mô hình hoạt động dự kiến sau khi áp dụng sản phẩm mới</w:t>
      </w:r>
      <w:bookmarkEnd w:id="10"/>
    </w:p>
    <w:p w14:paraId="3427C613" w14:textId="25A3B46C" w:rsidR="00B06C8F" w:rsidRDefault="00B06C8F" w:rsidP="00B06C8F">
      <w:pPr>
        <w:pStyle w:val="oancuaDanhsach"/>
        <w:numPr>
          <w:ilvl w:val="0"/>
          <w:numId w:val="43"/>
        </w:numPr>
      </w:pPr>
      <w:r>
        <w:t>Phát triển trên cả nền tảng mobile</w:t>
      </w:r>
    </w:p>
    <w:p w14:paraId="144D5061" w14:textId="431B8D68" w:rsidR="00B06C8F" w:rsidRPr="00B06C8F" w:rsidRDefault="00B06C8F" w:rsidP="00B06C8F">
      <w:pPr>
        <w:pStyle w:val="oancuaDanhsach"/>
        <w:numPr>
          <w:ilvl w:val="0"/>
          <w:numId w:val="43"/>
        </w:numPr>
      </w:pPr>
      <w:r>
        <w:t>Hàng hóa giao dịch đồng bộ trên tất cả kho lưu trữ và cửa hàng</w:t>
      </w:r>
    </w:p>
    <w:p w14:paraId="1118375C" w14:textId="360D713D" w:rsidR="00F3362F" w:rsidRDefault="00AD13E4" w:rsidP="00A9178E">
      <w:pPr>
        <w:pStyle w:val="u2"/>
      </w:pPr>
      <w:bookmarkStart w:id="11" w:name="_Toc25660389"/>
      <w:r>
        <w:t>Phạm vi</w:t>
      </w:r>
      <w:r w:rsidR="00DD00D8">
        <w:t xml:space="preserve"> dự án</w:t>
      </w:r>
      <w:bookmarkEnd w:id="11"/>
    </w:p>
    <w:p w14:paraId="3CBDFD70" w14:textId="52836153" w:rsidR="00AB1D42" w:rsidRDefault="00B55D4A" w:rsidP="00B55D4A">
      <w:pPr>
        <w:pStyle w:val="oancuaDanhsach"/>
        <w:numPr>
          <w:ilvl w:val="0"/>
          <w:numId w:val="43"/>
        </w:numPr>
      </w:pPr>
      <w:r>
        <w:t>Hoạt động trong nước</w:t>
      </w:r>
    </w:p>
    <w:p w14:paraId="1539887E" w14:textId="5AA0F4C3" w:rsidR="00B55D4A" w:rsidRDefault="00B55D4A" w:rsidP="00B55D4A">
      <w:pPr>
        <w:pStyle w:val="oancuaDanhsach"/>
        <w:numPr>
          <w:ilvl w:val="0"/>
          <w:numId w:val="43"/>
        </w:numPr>
      </w:pPr>
      <w:r>
        <w:t>Đội ngũ phát triển: 3 người</w:t>
      </w:r>
    </w:p>
    <w:p w14:paraId="6BDAC656" w14:textId="33C3F2EF" w:rsidR="00B55D4A" w:rsidRPr="00AB1D42" w:rsidRDefault="00B55D4A" w:rsidP="00B55D4A">
      <w:pPr>
        <w:pStyle w:val="oancuaDanhsach"/>
        <w:numPr>
          <w:ilvl w:val="0"/>
          <w:numId w:val="43"/>
        </w:numPr>
      </w:pPr>
      <w:r>
        <w:t>Hạ tầng: 1 máy chủ</w:t>
      </w:r>
    </w:p>
    <w:p w14:paraId="51906836" w14:textId="543D8E3B" w:rsidR="00802E21" w:rsidRDefault="00802E21" w:rsidP="00F16A81">
      <w:pPr>
        <w:pStyle w:val="u1"/>
      </w:pPr>
      <w:bookmarkStart w:id="12" w:name="_Toc25660390"/>
      <w:r>
        <w:t>Giao tiếp/Trao đổi thông tin</w:t>
      </w:r>
      <w:bookmarkEnd w:id="12"/>
    </w:p>
    <w:p w14:paraId="0D144E44" w14:textId="6EA32438" w:rsidR="00BA45DB" w:rsidRDefault="00BA45DB" w:rsidP="00BA45DB">
      <w:pPr>
        <w:pStyle w:val="oancuaDanhsach"/>
        <w:numPr>
          <w:ilvl w:val="0"/>
          <w:numId w:val="44"/>
        </w:numPr>
      </w:pPr>
      <w:bookmarkStart w:id="13"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oancuaDanhsach"/>
        <w:numPr>
          <w:ilvl w:val="0"/>
          <w:numId w:val="44"/>
        </w:numPr>
      </w:pPr>
      <w:r>
        <w:t>Các qui định về họp hành với khách hàng:</w:t>
      </w:r>
    </w:p>
    <w:p w14:paraId="5E9A3FB1" w14:textId="77777777" w:rsidR="00BA45DB" w:rsidRDefault="00BA45DB" w:rsidP="00BA45DB">
      <w:pPr>
        <w:pStyle w:val="oancuaDanhsac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oancuaDanhsac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oancuaDanhsach"/>
        <w:numPr>
          <w:ilvl w:val="0"/>
          <w:numId w:val="44"/>
        </w:numPr>
      </w:pPr>
    </w:p>
    <w:p w14:paraId="201D3D5C" w14:textId="571BF035" w:rsidR="00E31DB9" w:rsidRDefault="00E31DB9" w:rsidP="00F16A81">
      <w:pPr>
        <w:pStyle w:val="u1"/>
      </w:pPr>
      <w:r>
        <w:lastRenderedPageBreak/>
        <w:t>Ước lượng</w:t>
      </w:r>
      <w:r w:rsidR="0011003A">
        <w:t xml:space="preserve"> chung</w:t>
      </w:r>
      <w:bookmarkEnd w:id="13"/>
    </w:p>
    <w:p w14:paraId="486E4519" w14:textId="1EA78099" w:rsidR="00464FA9" w:rsidRDefault="00464FA9" w:rsidP="00E31DB9">
      <w:pPr>
        <w:pStyle w:val="u2"/>
      </w:pPr>
      <w:bookmarkStart w:id="14" w:name="_Toc25660392"/>
      <w:r>
        <w:t>Ước lượng tính năng</w:t>
      </w:r>
      <w:bookmarkEnd w:id="14"/>
    </w:p>
    <w:p w14:paraId="1AFD3BA9" w14:textId="4B44CC40" w:rsidR="00BA45DB" w:rsidRDefault="00BA45DB" w:rsidP="00BA45DB">
      <w:pPr>
        <w:pStyle w:val="oancuaDanhsach"/>
        <w:numPr>
          <w:ilvl w:val="0"/>
          <w:numId w:val="44"/>
        </w:numPr>
      </w:pPr>
      <w:r>
        <w:t>Đăng nhập, đăng ký</w:t>
      </w:r>
    </w:p>
    <w:p w14:paraId="295C8DC4" w14:textId="39719197" w:rsidR="00BA45DB" w:rsidRDefault="00BA45DB" w:rsidP="00BA45DB">
      <w:pPr>
        <w:pStyle w:val="oancuaDanhsach"/>
        <w:numPr>
          <w:ilvl w:val="0"/>
          <w:numId w:val="44"/>
        </w:numPr>
      </w:pPr>
      <w:r>
        <w:t>Mua hàng</w:t>
      </w:r>
    </w:p>
    <w:p w14:paraId="54EB2585" w14:textId="04D02C35" w:rsidR="00BA45DB" w:rsidRDefault="00BA45DB" w:rsidP="00BA45DB">
      <w:pPr>
        <w:pStyle w:val="oancuaDanhsach"/>
        <w:numPr>
          <w:ilvl w:val="0"/>
          <w:numId w:val="44"/>
        </w:numPr>
      </w:pPr>
      <w:r>
        <w:t>Thanh toán trực tuyến (hoặc tại điểm nhận)</w:t>
      </w:r>
    </w:p>
    <w:p w14:paraId="413CAD18" w14:textId="3A332C1E" w:rsidR="00BA45DB" w:rsidRDefault="00BA45DB" w:rsidP="00BA45DB">
      <w:pPr>
        <w:pStyle w:val="oancuaDanhsach"/>
        <w:numPr>
          <w:ilvl w:val="0"/>
          <w:numId w:val="44"/>
        </w:numPr>
      </w:pPr>
      <w:r>
        <w:t>Lựa chọn địa điểm phương thức giao nhận</w:t>
      </w:r>
    </w:p>
    <w:p w14:paraId="58303CC2" w14:textId="416BE84F" w:rsidR="00BA45DB" w:rsidRPr="00BA45DB" w:rsidRDefault="00BA45DB" w:rsidP="00BA45DB">
      <w:pPr>
        <w:pStyle w:val="oancuaDanhsach"/>
        <w:numPr>
          <w:ilvl w:val="0"/>
          <w:numId w:val="44"/>
        </w:numPr>
      </w:pPr>
      <w:r>
        <w:t>In hóa đơn, xác nhận trạng thái đơn hàng bằng thông báo</w:t>
      </w:r>
    </w:p>
    <w:p w14:paraId="7BAAB606" w14:textId="77777777" w:rsidR="00B34199" w:rsidRDefault="00B34199" w:rsidP="00B34199">
      <w:pPr>
        <w:pStyle w:val="u2"/>
      </w:pPr>
      <w:bookmarkStart w:id="15" w:name="_Toc25660393"/>
      <w:r>
        <w:t>Work Breakdown Structure</w:t>
      </w:r>
      <w:bookmarkEnd w:id="15"/>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u2"/>
      </w:pPr>
      <w:bookmarkStart w:id="16" w:name="_Toc25660394"/>
      <w:r>
        <w:t>Ước lượng thời gian</w:t>
      </w:r>
      <w:bookmarkEnd w:id="16"/>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u2"/>
      </w:pPr>
      <w:bookmarkStart w:id="17" w:name="_Toc25660395"/>
      <w:r>
        <w:t>Ước lượng rủi ro</w:t>
      </w:r>
      <w:bookmarkEnd w:id="17"/>
    </w:p>
    <w:p w14:paraId="75BBC988" w14:textId="77777777" w:rsidR="00D466C7" w:rsidRPr="00D466C7" w:rsidRDefault="00D466C7" w:rsidP="00D466C7"/>
    <w:p w14:paraId="5532CC94" w14:textId="4F7211A5" w:rsidR="00E31DB9" w:rsidRDefault="00E31DB9" w:rsidP="00E31DB9">
      <w:pPr>
        <w:pStyle w:val="u1"/>
      </w:pPr>
      <w:bookmarkStart w:id="18" w:name="_Toc25660396"/>
      <w:r>
        <w:t>Ước lượng giá thành</w:t>
      </w:r>
      <w:bookmarkEnd w:id="18"/>
    </w:p>
    <w:p w14:paraId="44E85B20" w14:textId="08562BAC" w:rsidR="003E6A70" w:rsidRDefault="003E6A70" w:rsidP="003D6029">
      <w:pPr>
        <w:rPr>
          <w:i/>
        </w:rPr>
      </w:pPr>
      <w:r w:rsidRPr="003E6A70">
        <w:rPr>
          <w:i/>
        </w:rPr>
        <w:t xml:space="preserve">Chi phí </w:t>
      </w:r>
      <w:r>
        <w:rPr>
          <w:i/>
        </w:rPr>
        <w:t>phát triển  +  Chi phí kiểm thử</w:t>
      </w:r>
      <w:r w:rsidR="00EE5A88">
        <w:rPr>
          <w:i/>
        </w:rPr>
        <w:t>: 200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u1"/>
      </w:pPr>
      <w:bookmarkStart w:id="19" w:name="_Toc25660397"/>
      <w:r>
        <w:t>Ước lượng chất lượng</w:t>
      </w:r>
      <w:bookmarkEnd w:id="19"/>
    </w:p>
    <w:p w14:paraId="32007B6F" w14:textId="5D1AC229" w:rsidR="00D65A38" w:rsidRPr="00DA1842" w:rsidRDefault="00DA1842" w:rsidP="00DA1842">
      <w:pPr>
        <w:pStyle w:val="oancuaDanhsach"/>
        <w:numPr>
          <w:ilvl w:val="0"/>
          <w:numId w:val="41"/>
        </w:numPr>
        <w:rPr>
          <w:i/>
        </w:rPr>
      </w:pPr>
      <w:r>
        <w:rPr>
          <w:i/>
        </w:rPr>
        <w:t xml:space="preserve">Số dòng code : </w:t>
      </w:r>
      <w:r w:rsidR="00EE5A88">
        <w:rPr>
          <w:i/>
        </w:rPr>
        <w:t>150000</w:t>
      </w:r>
    </w:p>
    <w:p w14:paraId="49FE857A" w14:textId="7C8A865E" w:rsidR="00FF6F60" w:rsidRPr="00147C41" w:rsidRDefault="00147C41" w:rsidP="00147C41">
      <w:pPr>
        <w:pStyle w:val="oancuaDanhsac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oancuaDanhsac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u1"/>
      </w:pPr>
      <w:bookmarkStart w:id="20" w:name="_Toc25660398"/>
      <w:r>
        <w:t>Phân tích thiết kế</w:t>
      </w:r>
      <w:bookmarkEnd w:id="20"/>
      <w:r>
        <w:t xml:space="preserve"> </w:t>
      </w:r>
    </w:p>
    <w:p w14:paraId="4870C85E" w14:textId="201A35C2" w:rsidR="003F1120" w:rsidRDefault="003F1120" w:rsidP="003F1120">
      <w:pPr>
        <w:pStyle w:val="u2"/>
        <w:rPr>
          <w:lang w:eastAsia="en-US" w:bidi="ar-SA"/>
        </w:rPr>
      </w:pPr>
      <w:bookmarkStart w:id="21" w:name="_Toc25660399"/>
      <w:r w:rsidRPr="003F1120">
        <w:rPr>
          <w:lang w:eastAsia="en-US" w:bidi="ar-SA"/>
        </w:rPr>
        <w:t>Mô hình tích hợp phần cứng/phần mềm</w:t>
      </w:r>
      <w:bookmarkEnd w:id="21"/>
    </w:p>
    <w:p w14:paraId="288D2500" w14:textId="1A0B4644" w:rsidR="00AC1259" w:rsidRDefault="00AC1259" w:rsidP="00AC1259">
      <w:pPr>
        <w:pStyle w:val="oancuaDanhsach"/>
        <w:numPr>
          <w:ilvl w:val="0"/>
          <w:numId w:val="44"/>
        </w:numPr>
        <w:rPr>
          <w:lang w:eastAsia="en-US" w:bidi="ar-SA"/>
        </w:rPr>
      </w:pPr>
      <w:r>
        <w:rPr>
          <w:lang w:eastAsia="en-US" w:bidi="ar-SA"/>
        </w:rPr>
        <w:t>Window</w:t>
      </w:r>
    </w:p>
    <w:p w14:paraId="3D935613" w14:textId="2DEB6EEF" w:rsidR="00AC1259" w:rsidRDefault="00AC1259" w:rsidP="00AC1259">
      <w:pPr>
        <w:pStyle w:val="oancuaDanhsac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oancuaDanhsach"/>
        <w:numPr>
          <w:ilvl w:val="0"/>
          <w:numId w:val="44"/>
        </w:numPr>
        <w:rPr>
          <w:lang w:eastAsia="en-US" w:bidi="ar-SA"/>
        </w:rPr>
      </w:pPr>
      <w:r>
        <w:rPr>
          <w:lang w:eastAsia="en-US" w:bidi="ar-SA"/>
        </w:rPr>
        <w:t>MVC java web server</w:t>
      </w:r>
    </w:p>
    <w:p w14:paraId="29C398E3" w14:textId="20DD4D60" w:rsidR="003F1120" w:rsidRDefault="003F1120" w:rsidP="003F1120">
      <w:pPr>
        <w:pStyle w:val="u2"/>
        <w:rPr>
          <w:lang w:eastAsia="en-US" w:bidi="ar-SA"/>
        </w:rPr>
      </w:pPr>
      <w:bookmarkStart w:id="22" w:name="_Toc25660400"/>
      <w:r w:rsidRPr="003F1120">
        <w:rPr>
          <w:lang w:eastAsia="en-US" w:bidi="ar-SA"/>
        </w:rPr>
        <w:lastRenderedPageBreak/>
        <w:t>Giao diện</w:t>
      </w:r>
      <w:bookmarkEnd w:id="22"/>
    </w:p>
    <w:p w14:paraId="64EE0DC6" w14:textId="4C71325E" w:rsidR="00B47333" w:rsidRPr="00B47333" w:rsidRDefault="00B47333" w:rsidP="00B47333">
      <w:pPr>
        <w:pStyle w:val="oancuaDanhsac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oancuaDanhsac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oancuaDanhsach"/>
        <w:ind w:left="720"/>
        <w:rPr>
          <w:lang w:eastAsia="en-US" w:bidi="ar-SA"/>
        </w:rPr>
      </w:pPr>
      <w:r>
        <w:rPr>
          <w:noProof/>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oancuaDanhsach"/>
        <w:numPr>
          <w:ilvl w:val="0"/>
          <w:numId w:val="44"/>
        </w:numPr>
        <w:rPr>
          <w:lang w:eastAsia="en-US" w:bidi="ar-SA"/>
        </w:rPr>
      </w:pPr>
      <w:r>
        <w:rPr>
          <w:lang w:eastAsia="en-US" w:bidi="ar-SA"/>
        </w:rPr>
        <w:t>Mua hàng</w:t>
      </w:r>
    </w:p>
    <w:p w14:paraId="576397D0" w14:textId="77777777" w:rsidR="003B7DD2" w:rsidRDefault="003B7DD2" w:rsidP="00B47333">
      <w:pPr>
        <w:pStyle w:val="oancuaDanhsach"/>
        <w:numPr>
          <w:ilvl w:val="0"/>
          <w:numId w:val="44"/>
        </w:numPr>
        <w:rPr>
          <w:lang w:eastAsia="en-US" w:bidi="ar-SA"/>
        </w:rPr>
      </w:pPr>
    </w:p>
    <w:p w14:paraId="52A97CE1" w14:textId="77777777" w:rsidR="003B7DD2" w:rsidRDefault="003B7DD2" w:rsidP="00B47333">
      <w:pPr>
        <w:pStyle w:val="oancuaDanhsach"/>
        <w:numPr>
          <w:ilvl w:val="0"/>
          <w:numId w:val="44"/>
        </w:numPr>
        <w:rPr>
          <w:lang w:eastAsia="en-US" w:bidi="ar-SA"/>
        </w:rPr>
      </w:pPr>
    </w:p>
    <w:p w14:paraId="6FADCE62" w14:textId="77777777" w:rsidR="003B7DD2" w:rsidRDefault="003B7DD2" w:rsidP="00B47333">
      <w:pPr>
        <w:pStyle w:val="oancuaDanhsach"/>
        <w:numPr>
          <w:ilvl w:val="0"/>
          <w:numId w:val="44"/>
        </w:numPr>
        <w:rPr>
          <w:lang w:eastAsia="en-US" w:bidi="ar-SA"/>
        </w:rPr>
      </w:pPr>
    </w:p>
    <w:p w14:paraId="4259863D" w14:textId="77777777" w:rsidR="003B7DD2" w:rsidRDefault="003B7DD2" w:rsidP="00B47333">
      <w:pPr>
        <w:pStyle w:val="oancuaDanhsach"/>
        <w:numPr>
          <w:ilvl w:val="0"/>
          <w:numId w:val="44"/>
        </w:numPr>
        <w:rPr>
          <w:lang w:eastAsia="en-US" w:bidi="ar-SA"/>
        </w:rPr>
      </w:pPr>
    </w:p>
    <w:p w14:paraId="0709AEEA" w14:textId="79D3831A" w:rsidR="003B7DD2" w:rsidRDefault="003B7DD2" w:rsidP="003B7DD2">
      <w:pPr>
        <w:pStyle w:val="oancuaDanhsach"/>
        <w:ind w:left="720"/>
        <w:rPr>
          <w:lang w:eastAsia="en-US" w:bidi="ar-SA"/>
        </w:rPr>
      </w:pPr>
      <w:r>
        <w:rPr>
          <w:noProof/>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oancuaDanhsach"/>
        <w:numPr>
          <w:ilvl w:val="0"/>
          <w:numId w:val="44"/>
        </w:numPr>
        <w:rPr>
          <w:lang w:eastAsia="en-US" w:bidi="ar-SA"/>
        </w:rPr>
      </w:pPr>
      <w:r>
        <w:rPr>
          <w:lang w:eastAsia="en-US" w:bidi="ar-SA"/>
        </w:rPr>
        <w:t>Thanh toán</w:t>
      </w:r>
    </w:p>
    <w:p w14:paraId="63FBFE1F" w14:textId="3AFC5579" w:rsidR="003B7DD2" w:rsidRDefault="003B7DD2" w:rsidP="003B7DD2">
      <w:pPr>
        <w:pStyle w:val="oancuaDanhsach"/>
        <w:ind w:left="720"/>
        <w:rPr>
          <w:lang w:eastAsia="en-US" w:bidi="ar-SA"/>
        </w:rPr>
      </w:pPr>
      <w:r>
        <w:rPr>
          <w:noProof/>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oancuaDanhsac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oancuaDanhsach"/>
        <w:ind w:left="720"/>
        <w:rPr>
          <w:lang w:eastAsia="en-US" w:bidi="ar-SA"/>
        </w:rPr>
      </w:pPr>
      <w:r>
        <w:rPr>
          <w:noProof/>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oancuaDanhsach"/>
        <w:ind w:left="720"/>
        <w:rPr>
          <w:lang w:eastAsia="en-US" w:bidi="ar-SA"/>
        </w:rPr>
      </w:pPr>
    </w:p>
    <w:p w14:paraId="78F071E0" w14:textId="1559AFA6" w:rsidR="003B7DD2" w:rsidRDefault="003B7DD2" w:rsidP="003B7DD2">
      <w:pPr>
        <w:pStyle w:val="oancuaDanhsach"/>
        <w:numPr>
          <w:ilvl w:val="0"/>
          <w:numId w:val="44"/>
        </w:numPr>
        <w:rPr>
          <w:lang w:eastAsia="en-US" w:bidi="ar-SA"/>
        </w:rPr>
      </w:pPr>
      <w:r>
        <w:rPr>
          <w:lang w:eastAsia="en-US" w:bidi="ar-SA"/>
        </w:rPr>
        <w:t>Hóa đơn</w:t>
      </w:r>
    </w:p>
    <w:p w14:paraId="2CB43FE2" w14:textId="615E0BB9" w:rsidR="003B7DD2" w:rsidRPr="008C47BF" w:rsidRDefault="003B7DD2" w:rsidP="003B7DD2">
      <w:pPr>
        <w:pStyle w:val="oancuaDanhsach"/>
        <w:ind w:left="720"/>
        <w:rPr>
          <w:lang w:eastAsia="en-US" w:bidi="ar-SA"/>
        </w:rPr>
      </w:pPr>
      <w:r>
        <w:rPr>
          <w:noProof/>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u2"/>
        <w:rPr>
          <w:lang w:eastAsia="en-US" w:bidi="ar-SA"/>
        </w:rPr>
      </w:pPr>
      <w:bookmarkStart w:id="23" w:name="_Toc25660401"/>
      <w:r w:rsidRPr="003F1120">
        <w:rPr>
          <w:lang w:eastAsia="en-US" w:bidi="ar-SA"/>
        </w:rPr>
        <w:t>Cơ sở dữ liệu</w:t>
      </w:r>
      <w:bookmarkEnd w:id="23"/>
    </w:p>
    <w:p w14:paraId="5AF1A9B4" w14:textId="64E29539" w:rsidR="003B7DD2" w:rsidRPr="003B7DD2" w:rsidRDefault="003B7DD2" w:rsidP="003B7DD2">
      <w:pPr>
        <w:pStyle w:val="oancuaDanhsach"/>
        <w:numPr>
          <w:ilvl w:val="0"/>
          <w:numId w:val="44"/>
        </w:numPr>
        <w:rPr>
          <w:lang w:eastAsia="en-US" w:bidi="ar-SA"/>
        </w:rPr>
      </w:pPr>
      <w:r>
        <w:rPr>
          <w:lang w:eastAsia="en-US" w:bidi="ar-SA"/>
        </w:rPr>
        <w:t>SQL Server</w:t>
      </w:r>
    </w:p>
    <w:p w14:paraId="09ACA236" w14:textId="63839EF2" w:rsidR="003F1120" w:rsidRDefault="003F1120" w:rsidP="003F1120">
      <w:pPr>
        <w:pStyle w:val="u2"/>
        <w:rPr>
          <w:lang w:eastAsia="en-US" w:bidi="ar-SA"/>
        </w:rPr>
      </w:pPr>
      <w:bookmarkStart w:id="24" w:name="_Toc25660402"/>
      <w:r w:rsidRPr="003F1120">
        <w:rPr>
          <w:lang w:eastAsia="en-US" w:bidi="ar-SA"/>
        </w:rPr>
        <w:t>Mạng</w:t>
      </w:r>
      <w:bookmarkEnd w:id="24"/>
    </w:p>
    <w:p w14:paraId="4B7591B0" w14:textId="400D26D9" w:rsidR="003B7DD2" w:rsidRPr="003B7DD2" w:rsidRDefault="003B7DD2" w:rsidP="003B7DD2">
      <w:pPr>
        <w:pStyle w:val="oancuaDanhsach"/>
        <w:numPr>
          <w:ilvl w:val="0"/>
          <w:numId w:val="44"/>
        </w:numPr>
        <w:rPr>
          <w:lang w:eastAsia="en-US" w:bidi="ar-SA"/>
        </w:rPr>
      </w:pPr>
      <w:r>
        <w:rPr>
          <w:lang w:eastAsia="en-US" w:bidi="ar-SA"/>
        </w:rPr>
        <w:t>Internet cáp quang</w:t>
      </w:r>
    </w:p>
    <w:p w14:paraId="732EE1EB" w14:textId="4D6340C4" w:rsidR="009D290A" w:rsidRDefault="009D290A" w:rsidP="005E2D65">
      <w:pPr>
        <w:pStyle w:val="u1"/>
      </w:pPr>
      <w:bookmarkStart w:id="25" w:name="_Toc25660403"/>
      <w:r>
        <w:t>Giám sát dự án</w:t>
      </w:r>
      <w:bookmarkEnd w:id="25"/>
    </w:p>
    <w:p w14:paraId="36610AD8" w14:textId="10D1CC69" w:rsidR="00F45E06" w:rsidRDefault="00F45E06" w:rsidP="00F45E06">
      <w:pPr>
        <w:pStyle w:val="u2"/>
      </w:pPr>
      <w:bookmarkStart w:id="26" w:name="_Toc25660404"/>
      <w:r>
        <w:t>Trả lời câu hỏi</w:t>
      </w:r>
      <w:bookmarkEnd w:id="26"/>
    </w:p>
    <w:p w14:paraId="2708B202" w14:textId="77777777" w:rsidR="00667DD5" w:rsidRDefault="003A3FFF" w:rsidP="00667DD5">
      <w:pPr>
        <w:pStyle w:val="oancuaDanhsac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6566673A" w:rsidR="00667DD5" w:rsidRDefault="003A3FFF" w:rsidP="00A86993">
      <w:pPr>
        <w:pStyle w:val="oancuaDanhsach"/>
        <w:tabs>
          <w:tab w:val="right" w:leader="dot" w:pos="8780"/>
        </w:tabs>
        <w:ind w:left="720"/>
      </w:pPr>
      <w:r>
        <w:t>Nhóm quản lý sẽ trả lời thế nào</w:t>
      </w:r>
      <w:r w:rsidR="003B7DD2">
        <w:t>:</w:t>
      </w:r>
      <w:bookmarkStart w:id="27" w:name="_GoBack"/>
      <w:bookmarkEnd w:id="27"/>
    </w:p>
    <w:p w14:paraId="78D2041A" w14:textId="5602E2F1" w:rsidR="00667DD5" w:rsidRDefault="00667DD5" w:rsidP="00460E60">
      <w:pPr>
        <w:pStyle w:val="oancuaDanhsac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45AAD24C" w:rsidR="00667DD5" w:rsidRDefault="00667DD5" w:rsidP="00667DD5">
      <w:pPr>
        <w:pStyle w:val="oancuaDanhsach"/>
        <w:tabs>
          <w:tab w:val="right" w:leader="dot" w:pos="8780"/>
        </w:tabs>
        <w:ind w:left="720"/>
      </w:pPr>
      <w:r>
        <w:t>Nhóm quản lý sẽ trả lời thế nào:</w:t>
      </w:r>
      <w:r w:rsidR="00536054">
        <w:t>Dùng 7 hộ em</w:t>
      </w:r>
      <w:r>
        <w:tab/>
      </w:r>
    </w:p>
    <w:p w14:paraId="575F6FA4" w14:textId="77777777" w:rsidR="00667DD5" w:rsidRDefault="00667DD5" w:rsidP="00667DD5">
      <w:pPr>
        <w:pStyle w:val="oancuaDanhsach"/>
        <w:tabs>
          <w:tab w:val="right" w:leader="dot" w:pos="8780"/>
        </w:tabs>
        <w:ind w:left="720"/>
      </w:pPr>
      <w:r>
        <w:tab/>
      </w:r>
    </w:p>
    <w:p w14:paraId="034AC78A" w14:textId="77777777" w:rsidR="00667DD5" w:rsidRDefault="00667DD5" w:rsidP="00667DD5">
      <w:pPr>
        <w:pStyle w:val="oancuaDanhsach"/>
        <w:tabs>
          <w:tab w:val="right" w:leader="dot" w:pos="8780"/>
        </w:tabs>
        <w:ind w:left="720"/>
      </w:pPr>
      <w:r>
        <w:tab/>
      </w:r>
    </w:p>
    <w:p w14:paraId="65D94067" w14:textId="0ACD8746" w:rsidR="00667DD5" w:rsidRDefault="00667DD5" w:rsidP="00667DD5">
      <w:pPr>
        <w:pStyle w:val="oancuaDanhsach"/>
        <w:tabs>
          <w:tab w:val="right" w:leader="dot" w:pos="8780"/>
        </w:tabs>
        <w:ind w:left="720"/>
      </w:pPr>
      <w:r>
        <w:tab/>
      </w:r>
    </w:p>
    <w:p w14:paraId="576C666E" w14:textId="5A918A9D" w:rsidR="00460E60" w:rsidRDefault="00460E60" w:rsidP="00460E60">
      <w:pPr>
        <w:pStyle w:val="oancuaDanhsac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74A27C39" w14:textId="7CC55429" w:rsidR="00460E60" w:rsidRDefault="00460E60" w:rsidP="00460E60">
      <w:pPr>
        <w:pStyle w:val="oancuaDanhsach"/>
        <w:tabs>
          <w:tab w:val="right" w:leader="dot" w:pos="8780"/>
        </w:tabs>
        <w:ind w:left="720"/>
      </w:pPr>
      <w:r>
        <w:t>Nhóm quản lý sẽ trả lời thế nào:</w:t>
      </w:r>
      <w:r w:rsidR="00536054">
        <w:t>Không,Có</w:t>
      </w:r>
      <w:r>
        <w:tab/>
      </w:r>
    </w:p>
    <w:p w14:paraId="188496FD" w14:textId="77777777" w:rsidR="00460E60" w:rsidRDefault="00460E60" w:rsidP="00460E60">
      <w:pPr>
        <w:pStyle w:val="oancuaDanhsach"/>
        <w:tabs>
          <w:tab w:val="right" w:leader="dot" w:pos="8780"/>
        </w:tabs>
        <w:ind w:left="720"/>
      </w:pPr>
      <w:r>
        <w:tab/>
      </w:r>
    </w:p>
    <w:p w14:paraId="31A11A30" w14:textId="77777777" w:rsidR="00460E60" w:rsidRDefault="00460E60" w:rsidP="00460E60">
      <w:pPr>
        <w:pStyle w:val="oancuaDanhsach"/>
        <w:tabs>
          <w:tab w:val="right" w:leader="dot" w:pos="8780"/>
        </w:tabs>
        <w:ind w:left="720"/>
      </w:pPr>
      <w:r>
        <w:tab/>
      </w:r>
    </w:p>
    <w:p w14:paraId="0C7678B6" w14:textId="77777777" w:rsidR="00460E60" w:rsidRPr="003A3FFF" w:rsidRDefault="00460E60" w:rsidP="00460E60">
      <w:pPr>
        <w:pStyle w:val="oancuaDanhsach"/>
        <w:tabs>
          <w:tab w:val="right" w:leader="dot" w:pos="8780"/>
        </w:tabs>
        <w:ind w:left="720"/>
      </w:pPr>
      <w:r>
        <w:tab/>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8" w:name="_Toc25660405"/>
      <w:r>
        <w:lastRenderedPageBreak/>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u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5349579D" w:rsidR="006A739D" w:rsidRDefault="00DD4BB4" w:rsidP="006A739D">
      <w:pPr>
        <w:pStyle w:val="oancuaDanhsach"/>
        <w:numPr>
          <w:ilvl w:val="0"/>
          <w:numId w:val="37"/>
        </w:numPr>
      </w:pPr>
      <w:r>
        <w:t>Số commit của mỗi người</w:t>
      </w:r>
      <w:r w:rsidR="00070B67">
        <w:t xml:space="preserve"> 10</w:t>
      </w:r>
    </w:p>
    <w:p w14:paraId="06E3DE0E" w14:textId="3A10E2A0" w:rsidR="00DD4BB4" w:rsidRDefault="00DD4BB4" w:rsidP="006A739D">
      <w:pPr>
        <w:pStyle w:val="oancuaDanhsach"/>
        <w:numPr>
          <w:ilvl w:val="0"/>
          <w:numId w:val="37"/>
        </w:numPr>
      </w:pPr>
      <w:r>
        <w:t>Phân bố commit của dự án (sáng chiều đêm…)</w:t>
      </w:r>
    </w:p>
    <w:p w14:paraId="34D2EF2A" w14:textId="3DCBD9A1" w:rsidR="00DD4BB4" w:rsidRDefault="000E5F9F" w:rsidP="006A739D">
      <w:pPr>
        <w:pStyle w:val="oancuaDanhsach"/>
        <w:numPr>
          <w:ilvl w:val="0"/>
          <w:numId w:val="37"/>
        </w:numPr>
      </w:pPr>
      <w:r>
        <w:t xml:space="preserve">Số </w:t>
      </w:r>
      <w:r w:rsidR="001C5DD1">
        <w:t xml:space="preserve">dòng lệnh bị </w:t>
      </w:r>
      <w:r>
        <w:t>thay đổi</w:t>
      </w:r>
    </w:p>
    <w:p w14:paraId="363052BB" w14:textId="77B9D073" w:rsidR="00DC5E3B" w:rsidRDefault="00DC5E3B" w:rsidP="006A739D">
      <w:pPr>
        <w:pStyle w:val="oancuaDanhsach"/>
        <w:numPr>
          <w:ilvl w:val="0"/>
          <w:numId w:val="37"/>
        </w:numPr>
      </w:pPr>
      <w:r w:rsidRPr="00DC5E3B">
        <w:t>Sơ đồ các branch được t</w:t>
      </w:r>
      <w:r>
        <w:t>ạo ra</w:t>
      </w:r>
    </w:p>
    <w:p w14:paraId="658CE6F7" w14:textId="091921DB" w:rsidR="000F7EFC" w:rsidRPr="000F7EFC" w:rsidRDefault="000F7EFC" w:rsidP="000F7EFC">
      <w:pPr>
        <w:pStyle w:val="oancuaDanhsach"/>
        <w:numPr>
          <w:ilvl w:val="0"/>
          <w:numId w:val="37"/>
        </w:numPr>
      </w:pPr>
      <w:r w:rsidRPr="000F7EFC">
        <w:t>Số dòng lệnh của dự</w:t>
      </w:r>
      <w:r>
        <w:t xml:space="preserve"> án</w:t>
      </w:r>
    </w:p>
    <w:p w14:paraId="071A5D9D" w14:textId="006A1283" w:rsidR="00D1020B" w:rsidRPr="00D1020B" w:rsidRDefault="00D1020B" w:rsidP="00D1020B">
      <w:pPr>
        <w:pStyle w:val="u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223B04FF" w:rsidR="00924FA9" w:rsidRDefault="00816042" w:rsidP="00924FA9">
      <w:pPr>
        <w:pStyle w:val="oancuaDanhsach"/>
        <w:numPr>
          <w:ilvl w:val="0"/>
          <w:numId w:val="38"/>
        </w:numPr>
      </w:pPr>
      <w:r w:rsidRPr="00F916B8">
        <w:t xml:space="preserve">Số task </w:t>
      </w:r>
      <w:r w:rsidR="00F916B8" w:rsidRPr="00F916B8">
        <w:t>đã hoàn th</w:t>
      </w:r>
      <w:r w:rsidR="00F916B8">
        <w:t>ành, chưa hoàn thành,</w:t>
      </w:r>
      <w:r w:rsidR="00720ED8">
        <w:t xml:space="preserve"> muộn…</w:t>
      </w:r>
    </w:p>
    <w:p w14:paraId="4D3B78A3" w14:textId="5926604E" w:rsidR="00720ED8" w:rsidRPr="00F916B8" w:rsidRDefault="00B20CF2" w:rsidP="00924FA9">
      <w:pPr>
        <w:pStyle w:val="oancuaDanhsach"/>
        <w:numPr>
          <w:ilvl w:val="0"/>
          <w:numId w:val="38"/>
        </w:numPr>
      </w:pPr>
      <w:r>
        <w:t>Bố trí task theo Schedule</w:t>
      </w:r>
    </w:p>
    <w:p w14:paraId="01AC2A27" w14:textId="1E92EDB7" w:rsidR="00127A55" w:rsidRDefault="00127A55" w:rsidP="00127A55">
      <w:pPr>
        <w:pStyle w:val="u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D59FA" w14:textId="77777777" w:rsidR="00A52E5B" w:rsidRDefault="00A52E5B">
      <w:r>
        <w:separator/>
      </w:r>
    </w:p>
    <w:p w14:paraId="0EC17ACE" w14:textId="77777777" w:rsidR="00A52E5B" w:rsidRDefault="00A52E5B"/>
  </w:endnote>
  <w:endnote w:type="continuationSeparator" w:id="0">
    <w:p w14:paraId="63EFCA1B" w14:textId="77777777" w:rsidR="00A52E5B" w:rsidRDefault="00A52E5B">
      <w:r>
        <w:continuationSeparator/>
      </w:r>
    </w:p>
    <w:p w14:paraId="01294BEC" w14:textId="77777777" w:rsidR="00A52E5B" w:rsidRDefault="00A52E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F036849" w:rsidR="00B55D4A" w:rsidRPr="009A57EC" w:rsidRDefault="00B55D4A"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55D4A" w:rsidRPr="00932976" w:rsidRDefault="00B55D4A"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Chntrang"/>
      <w:rPr>
        <w:i/>
        <w:color w:val="003366"/>
      </w:rPr>
    </w:pPr>
  </w:p>
  <w:p w14:paraId="2B3DBBFD" w14:textId="77777777" w:rsidR="00B55D4A" w:rsidRDefault="00B55D4A">
    <w:pPr>
      <w:pStyle w:val="Chntrang"/>
      <w:rPr>
        <w:i/>
        <w:color w:val="003366"/>
      </w:rPr>
    </w:pPr>
  </w:p>
  <w:p w14:paraId="7A61AF73" w14:textId="77777777" w:rsidR="00B55D4A" w:rsidRPr="00932976" w:rsidRDefault="00B55D4A">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917BABF" w:rsidR="00B55D4A" w:rsidRPr="001022FF" w:rsidRDefault="00B55D4A"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D77CD" w14:textId="77777777" w:rsidR="00A52E5B" w:rsidRDefault="00A52E5B">
      <w:r>
        <w:separator/>
      </w:r>
    </w:p>
    <w:p w14:paraId="2B69C093" w14:textId="77777777" w:rsidR="00A52E5B" w:rsidRDefault="00A52E5B"/>
  </w:footnote>
  <w:footnote w:type="continuationSeparator" w:id="0">
    <w:p w14:paraId="0C687F47" w14:textId="77777777" w:rsidR="00A52E5B" w:rsidRDefault="00A52E5B">
      <w:r>
        <w:continuationSeparator/>
      </w:r>
    </w:p>
    <w:p w14:paraId="1FE77BB2" w14:textId="77777777" w:rsidR="00A52E5B" w:rsidRDefault="00A52E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55D4A" w:rsidRPr="009A57EC" w:rsidRDefault="00B55D4A"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55D4A" w:rsidRDefault="00B55D4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B55D4A" w:rsidRPr="00AB15C8" w:rsidRDefault="00B55D4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lvlOverride w:ilvl="0"/>
    <w:lvlOverride w:ilvl="1"/>
    <w:lvlOverride w:ilvl="2"/>
    <w:lvlOverride w:ilvl="3"/>
    <w:lvlOverride w:ilvl="4"/>
    <w:lvlOverride w:ilvl="5"/>
    <w:lvlOverride w:ilvl="6"/>
    <w:lvlOverride w:ilvl="7"/>
    <w:lvlOverride w:ilvl="8"/>
  </w:num>
  <w:num w:numId="45">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2E5B"/>
    <w:rsid w:val="00A5435A"/>
    <w:rsid w:val="00A54F06"/>
    <w:rsid w:val="00A55218"/>
    <w:rsid w:val="00A62F4F"/>
    <w:rsid w:val="00A66123"/>
    <w:rsid w:val="00A702BA"/>
    <w:rsid w:val="00A7166E"/>
    <w:rsid w:val="00A75FB7"/>
    <w:rsid w:val="00A77408"/>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customStyle="1" w:styleId="cpChagiiquyt1">
    <w:name w:val="Đề cập Chưa giải quyết1"/>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inh-td/Project_Quantriduan"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tasks.office.com/husteduvn.onmicrosoft.com/en/Home/Planner/"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5CFFD-3291-4A6F-841F-C3551560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13</Pages>
  <Words>1587</Words>
  <Characters>9049</Characters>
  <Application>Microsoft Office Word</Application>
  <DocSecurity>0</DocSecurity>
  <Lines>75</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10615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nam tran</cp:lastModifiedBy>
  <cp:revision>278</cp:revision>
  <cp:lastPrinted>2008-03-13T11:02:00Z</cp:lastPrinted>
  <dcterms:created xsi:type="dcterms:W3CDTF">2018-10-22T04:18:00Z</dcterms:created>
  <dcterms:modified xsi:type="dcterms:W3CDTF">2019-12-24T21:33:00Z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