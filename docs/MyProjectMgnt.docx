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A8693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A8693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A8693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A8693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A8693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A8693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A8693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A8693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A8693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A8693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A8693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A8693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A8693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A8693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A8693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A8693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A8693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A8693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A8693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A8693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A8693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A86936"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7468FA18" w:rsidR="00AB1D42" w:rsidRPr="00D91423" w:rsidRDefault="006A0F82" w:rsidP="006748F1">
      <w:pPr>
        <w:pStyle w:val="ListParagraph"/>
        <w:numPr>
          <w:ilvl w:val="0"/>
          <w:numId w:val="43"/>
        </w:numPr>
      </w:pPr>
      <w:r>
        <w:t>d</w:t>
      </w:r>
      <w:bookmarkStart w:id="9" w:name="_GoBack"/>
      <w:bookmarkEnd w:id="9"/>
    </w:p>
    <w:p w14:paraId="0D2D6649" w14:textId="10F9C23E"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956F87" w14:textId="77777777" w:rsidR="00A86936" w:rsidRDefault="00A86936">
      <w:r>
        <w:separator/>
      </w:r>
    </w:p>
    <w:p w14:paraId="52E490F1" w14:textId="77777777" w:rsidR="00A86936" w:rsidRDefault="00A86936"/>
  </w:endnote>
  <w:endnote w:type="continuationSeparator" w:id="0">
    <w:p w14:paraId="06378347" w14:textId="77777777" w:rsidR="00A86936" w:rsidRDefault="00A86936">
      <w:r>
        <w:continuationSeparator/>
      </w:r>
    </w:p>
    <w:p w14:paraId="1AB3EC06" w14:textId="77777777" w:rsidR="00A86936" w:rsidRDefault="00A86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1EF11EBE"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6A0F82">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43BA472C"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6A0F82">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6A0F82">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51F9FC" w14:textId="77777777" w:rsidR="00A86936" w:rsidRDefault="00A86936">
      <w:r>
        <w:separator/>
      </w:r>
    </w:p>
    <w:p w14:paraId="78EFF9A8" w14:textId="77777777" w:rsidR="00A86936" w:rsidRDefault="00A86936"/>
  </w:footnote>
  <w:footnote w:type="continuationSeparator" w:id="0">
    <w:p w14:paraId="07FE93B0" w14:textId="77777777" w:rsidR="00A86936" w:rsidRDefault="00A86936">
      <w:r>
        <w:continuationSeparator/>
      </w:r>
    </w:p>
    <w:p w14:paraId="4C748C9F" w14:textId="77777777" w:rsidR="00A86936" w:rsidRDefault="00A8693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6568F"/>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0F82"/>
    <w:rsid w:val="006A53E0"/>
    <w:rsid w:val="006A739D"/>
    <w:rsid w:val="006B06C7"/>
    <w:rsid w:val="006B716D"/>
    <w:rsid w:val="006C33B9"/>
    <w:rsid w:val="006C54AD"/>
    <w:rsid w:val="006D1C2D"/>
    <w:rsid w:val="006E0E28"/>
    <w:rsid w:val="006E1B96"/>
    <w:rsid w:val="006E1FFE"/>
    <w:rsid w:val="006E5466"/>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53CE"/>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36"/>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E8AA6-CAE1-4BA0-A9D4-17DAB514C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14</Pages>
  <Words>1638</Words>
  <Characters>9342</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287</cp:revision>
  <cp:lastPrinted>2008-03-13T11:02:00Z</cp:lastPrinted>
  <dcterms:created xsi:type="dcterms:W3CDTF">2018-10-22T04:18:00Z</dcterms:created>
  <dcterms:modified xsi:type="dcterms:W3CDTF">2019-12-25T05:07:00Z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