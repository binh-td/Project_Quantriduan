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57197354" w:rsidR="00B55D4A" w:rsidRPr="001501A9" w:rsidRDefault="00B55D4A">
                            <w:pPr>
                              <w:rPr>
                                <w:b/>
                                <w:i/>
                                <w:color w:val="C00000"/>
                              </w:rPr>
                            </w:pPr>
                            <w:r>
                              <w:rPr>
                                <w:b/>
                                <w:i/>
                                <w:noProof/>
                                <w:color w:val="C00000"/>
                                <w:lang w:eastAsia="en-US" w:bidi="ar-SA"/>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57197354" w:rsidR="00B55D4A" w:rsidRPr="001501A9" w:rsidRDefault="00B55D4A">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5D657C8F" w:rsidR="00F34A9B" w:rsidRPr="009A57EC" w:rsidRDefault="00D66CDF">
      <w:pPr>
        <w:pBdr>
          <w:bottom w:val="single" w:sz="4" w:space="1" w:color="808080"/>
        </w:pBdr>
        <w:rPr>
          <w:rFonts w:cs="Arial"/>
          <w:b/>
          <w:color w:val="951B13"/>
          <w:sz w:val="58"/>
          <w:szCs w:val="48"/>
        </w:rPr>
      </w:pPr>
      <w:r>
        <w:rPr>
          <w:rFonts w:cs="Arial"/>
          <w:b/>
          <w:color w:val="951B13"/>
          <w:sz w:val="58"/>
          <w:szCs w:val="48"/>
        </w:rPr>
        <w:t>Web bán hàng</w:t>
      </w:r>
    </w:p>
    <w:p w14:paraId="56AB61EB" w14:textId="29FFFCB0" w:rsidR="00F34A9B" w:rsidRPr="009A57EC" w:rsidRDefault="00846F80">
      <w:pPr>
        <w:spacing w:after="80"/>
        <w:rPr>
          <w:rFonts w:ascii="Arial" w:hAnsi="Arial" w:cs="Arial"/>
          <w:b/>
          <w:i/>
          <w:color w:val="951B13"/>
          <w:sz w:val="42"/>
          <w:lang w:val="vi-VN"/>
        </w:rPr>
      </w:pPr>
      <w:r>
        <w:rPr>
          <w:b/>
          <w:i/>
          <w:sz w:val="42"/>
        </w:rPr>
        <w:t>Quản trị dự án</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EC2407" w14:textId="7DD3FEE1" w:rsidR="00877DC8"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304B79">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304B79">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304B79">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304B79">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304B79">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304B79">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304B79">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304B79">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304B79">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304B79">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304B79">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304B79">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304B79">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304B79">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304B79">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304B79">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304B79">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304B79">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304B79">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304B79">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304B79">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304B79">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304B79">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304B79">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304B79">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304B79">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304B79">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304B79">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304B79">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304B79">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8A60DC">
      <w:pPr>
        <w:pStyle w:val="ListParagraph"/>
        <w:numPr>
          <w:ilvl w:val="0"/>
          <w:numId w:val="34"/>
        </w:numPr>
      </w:pPr>
      <w:r>
        <w:t xml:space="preserve">Nhóm 4 </w:t>
      </w:r>
      <w:r w:rsidR="008A60DC">
        <w:t>sinh viên</w:t>
      </w:r>
    </w:p>
    <w:p w14:paraId="6856A6CB" w14:textId="530C9787" w:rsidR="009F0F85" w:rsidRPr="004A60F2" w:rsidRDefault="009F0F85" w:rsidP="008A60DC">
      <w:pPr>
        <w:pStyle w:val="ListParagrap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ListParagraph"/>
        <w:numPr>
          <w:ilvl w:val="0"/>
          <w:numId w:val="35"/>
        </w:numPr>
      </w:pPr>
      <w:r>
        <w:t xml:space="preserve"> </w:t>
      </w:r>
      <w:r w:rsidRPr="00253719">
        <w:t>Mỗi SV đều phải có t</w:t>
      </w:r>
      <w:r>
        <w:t>ài khoản GitHub cá nhân.</w:t>
      </w:r>
    </w:p>
    <w:p w14:paraId="4CF788C9" w14:textId="4AEFEFF3" w:rsidR="00253719" w:rsidRDefault="00253719" w:rsidP="00C64416">
      <w:pPr>
        <w:pStyle w:val="ListParagraph"/>
        <w:numPr>
          <w:ilvl w:val="0"/>
          <w:numId w:val="35"/>
        </w:numPr>
      </w:pPr>
      <w:r>
        <w:t>Tạo một Repository chung cho cả nhóm</w:t>
      </w:r>
      <w:r w:rsidR="00F55141">
        <w:t xml:space="preserve"> chứa toàn bộ chương trình</w:t>
      </w:r>
    </w:p>
    <w:p w14:paraId="34E32D39" w14:textId="77777777" w:rsidR="00A84D40" w:rsidRDefault="00B65C9D" w:rsidP="00C64416">
      <w:pPr>
        <w:pStyle w:val="ListParagrap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ListParagrap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7994" cy="920726"/>
                    </a:xfrm>
                    <a:prstGeom prst="rect">
                      <a:avLst/>
                    </a:prstGeom>
                  </pic:spPr>
                </pic:pic>
              </a:graphicData>
            </a:graphic>
          </wp:inline>
        </w:drawing>
      </w:r>
    </w:p>
    <w:p w14:paraId="6785BB57" w14:textId="227B4009" w:rsidR="0096683F" w:rsidRDefault="009E1B22" w:rsidP="00C64416">
      <w:pPr>
        <w:pStyle w:val="ListParagrap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ListParagrap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C64416">
      <w:pPr>
        <w:pStyle w:val="ListParagrap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C64416">
      <w:pPr>
        <w:pStyle w:val="ListParagrap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0881" cy="497111"/>
                    </a:xfrm>
                    <a:prstGeom prst="rect">
                      <a:avLst/>
                    </a:prstGeom>
                  </pic:spPr>
                </pic:pic>
              </a:graphicData>
            </a:graphic>
          </wp:inline>
        </w:drawing>
      </w:r>
    </w:p>
    <w:p w14:paraId="555D2466" w14:textId="41A96911" w:rsidR="00A7166E" w:rsidRDefault="009245BF" w:rsidP="00C64416">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Strong"/>
        </w:rPr>
      </w:pPr>
    </w:p>
    <w:p w14:paraId="431F6B75" w14:textId="77777777" w:rsidR="003473EC" w:rsidRDefault="003473EC">
      <w:pPr>
        <w:widowControl/>
        <w:suppressAutoHyphens w:val="0"/>
        <w:spacing w:after="0" w:line="240" w:lineRule="auto"/>
        <w:jc w:val="left"/>
        <w:rPr>
          <w:rStyle w:val="Strong"/>
        </w:rPr>
      </w:pPr>
      <w:r>
        <w:rPr>
          <w:rStyle w:val="Strong"/>
        </w:rPr>
        <w:br w:type="page"/>
      </w:r>
    </w:p>
    <w:p w14:paraId="4E1F0728" w14:textId="648AFD2C" w:rsidR="00C71AF5" w:rsidRPr="00AC5ED2" w:rsidRDefault="00AC5ED2" w:rsidP="00C71AF5">
      <w:pPr>
        <w:rPr>
          <w:rStyle w:val="Strong"/>
        </w:rPr>
      </w:pPr>
      <w:r w:rsidRPr="00AC5ED2">
        <w:rPr>
          <w:rStyle w:val="Strong"/>
        </w:rPr>
        <w:lastRenderedPageBreak/>
        <w:t>VỀ QUẢN LÝ CÔNG VIỆ</w:t>
      </w:r>
      <w:r>
        <w:rPr>
          <w:rStyle w:val="Strong"/>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2" w:history="1">
        <w:r w:rsidR="00507006">
          <w:rPr>
            <w:rStyle w:val="Hyperlink"/>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ListParagrap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ListParagraph"/>
        <w:numPr>
          <w:ilvl w:val="0"/>
          <w:numId w:val="36"/>
        </w:numPr>
      </w:pPr>
      <w:r>
        <w:t xml:space="preserve">Tạo một Project chung cho cả nhóm </w:t>
      </w:r>
    </w:p>
    <w:p w14:paraId="58BFFF20" w14:textId="5EFABA9B" w:rsidR="00455F19" w:rsidRDefault="00455F19" w:rsidP="005558A8">
      <w:pPr>
        <w:pStyle w:val="ListParagraph"/>
        <w:numPr>
          <w:ilvl w:val="0"/>
          <w:numId w:val="36"/>
        </w:numPr>
      </w:pPr>
      <w:r>
        <w:t xml:space="preserve">Add tài khoản giáo viên </w:t>
      </w:r>
      <w:hyperlink r:id="rId13"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5558A8">
      <w:pPr>
        <w:pStyle w:val="ListParagrap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ListParagraph"/>
        <w:ind w:left="720"/>
        <w:jc w:val="center"/>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2B3B67">
      <w:pPr>
        <w:pStyle w:val="ListParagrap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ListParagrap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ListParagrap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B55D4A">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B55D4A">
            <w:r w:rsidRPr="009A4C41">
              <w:t>Ngày lập</w:t>
            </w:r>
          </w:p>
        </w:tc>
        <w:tc>
          <w:tcPr>
            <w:tcW w:w="3095" w:type="dxa"/>
          </w:tcPr>
          <w:p w14:paraId="77227211"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091B4F2C" w:rsidR="00727431" w:rsidRPr="009A4C41" w:rsidRDefault="00D9680F" w:rsidP="00B55D4A">
            <w:r>
              <w:t>20</w:t>
            </w:r>
            <w:r w:rsidR="00727431" w:rsidRPr="009A4C41">
              <w:t>/</w:t>
            </w:r>
            <w:r>
              <w:t>12</w:t>
            </w:r>
            <w:r w:rsidR="00727431" w:rsidRPr="009A4C41">
              <w:t>/20</w:t>
            </w:r>
            <w:r>
              <w:t>19</w:t>
            </w:r>
          </w:p>
        </w:tc>
        <w:tc>
          <w:tcPr>
            <w:tcW w:w="3095" w:type="dxa"/>
          </w:tcPr>
          <w:p w14:paraId="33CC2B2A" w14:textId="00C07AA7"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AA0C2F9" w14:textId="6D6F0A58"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1</w:t>
            </w:r>
          </w:p>
        </w:tc>
        <w:tc>
          <w:tcPr>
            <w:tcW w:w="1552" w:type="dxa"/>
          </w:tcPr>
          <w:p w14:paraId="4464A6B2" w14:textId="35E93F4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645BC524" w14:textId="7C0B4F8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EE87793" w:rsidR="00727431" w:rsidRPr="009A4C41" w:rsidRDefault="00D9680F" w:rsidP="00B55D4A">
            <w:r>
              <w:t>21</w:t>
            </w:r>
            <w:r w:rsidR="00727431" w:rsidRPr="009A4C41">
              <w:t>/1</w:t>
            </w:r>
            <w:r>
              <w:t>2</w:t>
            </w:r>
            <w:r w:rsidR="00727431" w:rsidRPr="009A4C41">
              <w:t>/2</w:t>
            </w:r>
            <w:r>
              <w:t>019</w:t>
            </w:r>
          </w:p>
        </w:tc>
        <w:tc>
          <w:tcPr>
            <w:tcW w:w="3095" w:type="dxa"/>
          </w:tcPr>
          <w:p w14:paraId="1833F08E" w14:textId="31C6504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1BA03C5F" w14:textId="2F2BA311"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2</w:t>
            </w:r>
          </w:p>
        </w:tc>
        <w:tc>
          <w:tcPr>
            <w:tcW w:w="1552" w:type="dxa"/>
          </w:tcPr>
          <w:p w14:paraId="6D38D89C" w14:textId="5C8F5BA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38DAB92E" w14:textId="5F704122"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2E89B447" w:rsidR="00727431" w:rsidRPr="009A4C41" w:rsidRDefault="00D9680F" w:rsidP="00B55D4A">
            <w:r>
              <w:t>24</w:t>
            </w:r>
            <w:r w:rsidR="00727431" w:rsidRPr="009A4C41">
              <w:t>/12/20</w:t>
            </w:r>
            <w:r>
              <w:t>19</w:t>
            </w:r>
          </w:p>
        </w:tc>
        <w:tc>
          <w:tcPr>
            <w:tcW w:w="3095" w:type="dxa"/>
          </w:tcPr>
          <w:p w14:paraId="3969F235" w14:textId="56CBA93F"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07DA07D" w14:textId="136F7624"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3</w:t>
            </w:r>
          </w:p>
        </w:tc>
        <w:tc>
          <w:tcPr>
            <w:tcW w:w="1552" w:type="dxa"/>
          </w:tcPr>
          <w:p w14:paraId="5E82AEF4" w14:textId="5B45F23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567EB4C9" w14:textId="707F9F39"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126C1196" w:rsidR="00727431" w:rsidRPr="009A4C41" w:rsidRDefault="00AF6036" w:rsidP="00B55D4A">
            <w:r>
              <w:t>25/12/2019</w:t>
            </w:r>
          </w:p>
        </w:tc>
        <w:tc>
          <w:tcPr>
            <w:tcW w:w="3095" w:type="dxa"/>
          </w:tcPr>
          <w:p w14:paraId="7B305CF3" w14:textId="202698F6"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096ACD1E" w14:textId="7FF7A3BB"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3031BD10"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Quốc Dũng</w:t>
            </w:r>
          </w:p>
        </w:tc>
        <w:tc>
          <w:tcPr>
            <w:tcW w:w="1440" w:type="dxa"/>
          </w:tcPr>
          <w:p w14:paraId="2F78CDDC" w14:textId="389C15B1"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B55D4A"/>
        </w:tc>
        <w:tc>
          <w:tcPr>
            <w:tcW w:w="3095" w:type="dxa"/>
          </w:tcPr>
          <w:p w14:paraId="40B3DC4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B55D4A"/>
        </w:tc>
        <w:tc>
          <w:tcPr>
            <w:tcW w:w="3095" w:type="dxa"/>
          </w:tcPr>
          <w:p w14:paraId="362C017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B55D4A"/>
        </w:tc>
        <w:tc>
          <w:tcPr>
            <w:tcW w:w="3095" w:type="dxa"/>
          </w:tcPr>
          <w:p w14:paraId="1F46DC4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B55D4A"/>
        </w:tc>
        <w:tc>
          <w:tcPr>
            <w:tcW w:w="3095" w:type="dxa"/>
          </w:tcPr>
          <w:p w14:paraId="663BAFC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B55D4A"/>
        </w:tc>
        <w:tc>
          <w:tcPr>
            <w:tcW w:w="3095" w:type="dxa"/>
          </w:tcPr>
          <w:p w14:paraId="56D18A0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B55D4A"/>
        </w:tc>
        <w:tc>
          <w:tcPr>
            <w:tcW w:w="3095" w:type="dxa"/>
          </w:tcPr>
          <w:p w14:paraId="30A1B79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15"/>
          <w:footerReference w:type="default" r:id="rId16"/>
          <w:footerReference w:type="first" r:id="rId1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5660378"/>
      <w:r>
        <w:lastRenderedPageBreak/>
        <w:t>Giới thiệu dự án</w:t>
      </w:r>
      <w:bookmarkEnd w:id="0"/>
    </w:p>
    <w:p w14:paraId="1D0DE2F3" w14:textId="44500D31" w:rsidR="00587AEE" w:rsidRDefault="009E2E20" w:rsidP="009E2E20">
      <w:pPr>
        <w:pStyle w:val="Heading2"/>
      </w:pPr>
      <w:bookmarkStart w:id="1" w:name="_Toc25660379"/>
      <w:r>
        <w:t xml:space="preserve">Mô tả </w:t>
      </w:r>
      <w:r w:rsidR="00BA730B">
        <w:t>dự án</w:t>
      </w:r>
      <w:bookmarkEnd w:id="1"/>
    </w:p>
    <w:p w14:paraId="4E16EB9D" w14:textId="5687F124" w:rsidR="005A4B90" w:rsidRPr="005A4B90" w:rsidRDefault="005A4B90" w:rsidP="005A4B90">
      <w:r>
        <w:t>Website bán hàng</w:t>
      </w:r>
    </w:p>
    <w:p w14:paraId="292D8DFA" w14:textId="13904858" w:rsidR="00BA730B" w:rsidRDefault="00BA730B" w:rsidP="00BA730B">
      <w:pPr>
        <w:pStyle w:val="Heading2"/>
      </w:pPr>
      <w:bookmarkStart w:id="2" w:name="_Toc25660380"/>
      <w:r>
        <w:t>Công cụ quản lý</w:t>
      </w:r>
      <w:bookmarkEnd w:id="2"/>
    </w:p>
    <w:p w14:paraId="7E6BB31E" w14:textId="652B2B25" w:rsidR="00C2490A" w:rsidRDefault="00CC110C" w:rsidP="00587AEE">
      <w:r>
        <w:rPr>
          <w:b/>
          <w:bCs/>
        </w:rPr>
        <w:t xml:space="preserve">Link </w:t>
      </w:r>
      <w:r w:rsidR="00C2490A" w:rsidRPr="0008695B">
        <w:rPr>
          <w:b/>
          <w:bCs/>
        </w:rPr>
        <w:t>Quản lý và phân chia công việc:</w:t>
      </w:r>
      <w:r w:rsidR="006519D7">
        <w:t xml:space="preserve"> MS Planner </w:t>
      </w:r>
      <w:r w:rsidR="006519D7" w:rsidRPr="0008695B">
        <w:rPr>
          <w:color w:val="FF0000"/>
        </w:rPr>
        <w:t xml:space="preserve">(bắt buộc): </w:t>
      </w:r>
      <w:hyperlink r:id="rId18" w:anchor="/plantaskboard?groupId=3bf14154-4a6f-4ee6-ba17-bdea40b11308&amp;planId=ZyeLagBfYkeJG-bZ0n-1SskAC24l" w:history="1">
        <w:r>
          <w:rPr>
            <w:rStyle w:val="Hyperlink"/>
          </w:rPr>
          <w:t>https://tasks.office.com/husteduvn.onmicrosoft.com/en/Home/Planner/#/plantaskboard?groupId=3bf14154-4a6f-4ee6-ba17-bdea40b11308&amp;planId=ZyeLagBfYkeJG-bZ0n-1SskAC24l</w:t>
        </w:r>
      </w:hyperlink>
    </w:p>
    <w:p w14:paraId="126A1A8F" w14:textId="6CFBF184" w:rsidR="00D83F95" w:rsidRDefault="00DA5CCC" w:rsidP="00587AEE">
      <w:pPr>
        <w:rPr>
          <w:color w:val="FF0000"/>
        </w:rPr>
      </w:pPr>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p>
    <w:p w14:paraId="22420DD7" w14:textId="010C1BDC" w:rsidR="00DA5CCC" w:rsidRDefault="00304B79" w:rsidP="00587AEE">
      <w:hyperlink r:id="rId19" w:history="1">
        <w:r w:rsidR="00CC110C">
          <w:rPr>
            <w:rStyle w:val="Hyperlink"/>
          </w:rPr>
          <w:t>https://github.com/binh-td/Project_Quantriduan</w:t>
        </w:r>
      </w:hyperlink>
    </w:p>
    <w:p w14:paraId="5E1510E8" w14:textId="23360A6C" w:rsidR="00A62F4F" w:rsidRDefault="00A62F4F" w:rsidP="00A62F4F">
      <w:pPr>
        <w:pStyle w:val="Heading1"/>
      </w:pPr>
      <w:bookmarkStart w:id="3" w:name="_Toc25660381"/>
      <w:r>
        <w:t>Các nhân sự tham gia dự án</w:t>
      </w:r>
      <w:bookmarkEnd w:id="3"/>
    </w:p>
    <w:p w14:paraId="416F62C7" w14:textId="068E44CF" w:rsidR="00587AEE" w:rsidRDefault="00587AEE" w:rsidP="00587AEE">
      <w:pPr>
        <w:pStyle w:val="Heading2"/>
      </w:pPr>
      <w:bookmarkStart w:id="4" w:name="_Toc25660382"/>
      <w:r>
        <w:t>Thông tin liên hệ phía khách hàng</w:t>
      </w:r>
      <w:bookmarkEnd w:id="4"/>
    </w:p>
    <w:p w14:paraId="1AF25E24" w14:textId="07F7970D" w:rsidR="0058075C" w:rsidRDefault="007C0339" w:rsidP="0058075C">
      <w:pPr>
        <w:rPr>
          <w:i/>
          <w:iCs/>
        </w:rPr>
      </w:pPr>
      <w:r>
        <w:rPr>
          <w:i/>
          <w:iCs/>
        </w:rPr>
        <w:t xml:space="preserve">Trưởng phòng marketing: </w:t>
      </w:r>
      <w:r w:rsidR="00D91423">
        <w:rPr>
          <w:i/>
          <w:iCs/>
        </w:rPr>
        <w:t>Trần Dần</w:t>
      </w:r>
    </w:p>
    <w:p w14:paraId="406A8026" w14:textId="29E95FE5" w:rsidR="00D91423" w:rsidRPr="001C04DA" w:rsidRDefault="00D91423" w:rsidP="0058075C">
      <w:pPr>
        <w:rPr>
          <w:i/>
          <w:iCs/>
        </w:rPr>
      </w:pPr>
      <w:r>
        <w:rPr>
          <w:i/>
          <w:iCs/>
        </w:rPr>
        <w:t>Nhà tiên tri vũ trụ, cố vấn tổng thống Đô 5 trăm</w:t>
      </w:r>
    </w:p>
    <w:p w14:paraId="0EE106C2" w14:textId="2BEB27FD" w:rsidR="00587AEE" w:rsidRDefault="00587AEE" w:rsidP="00587AEE">
      <w:pPr>
        <w:pStyle w:val="Heading2"/>
      </w:pPr>
      <w:bookmarkStart w:id="5" w:name="_Toc25660383"/>
      <w:r>
        <w:t>Thông tin liên hệ phía công ty</w:t>
      </w:r>
      <w:bookmarkEnd w:id="5"/>
    </w:p>
    <w:p w14:paraId="325B59B4" w14:textId="1F759816" w:rsidR="0058075C" w:rsidRDefault="00D91423" w:rsidP="0058075C">
      <w:pPr>
        <w:rPr>
          <w:i/>
          <w:iCs/>
        </w:rPr>
      </w:pPr>
      <w:r>
        <w:rPr>
          <w:i/>
          <w:iCs/>
        </w:rPr>
        <w:t>1.Founder</w:t>
      </w:r>
      <w:r w:rsidR="0058075C" w:rsidRPr="001C04DA">
        <w:rPr>
          <w:i/>
          <w:iCs/>
        </w:rPr>
        <w:t xml:space="preserve">:  </w:t>
      </w:r>
      <w:r w:rsidR="00E811CE">
        <w:rPr>
          <w:i/>
          <w:iCs/>
        </w:rPr>
        <w:t>Trần Văn Nhật Nam</w:t>
      </w:r>
    </w:p>
    <w:p w14:paraId="7D5838AA" w14:textId="1717A1B4" w:rsidR="00D91423" w:rsidRDefault="00D91423" w:rsidP="0058075C">
      <w:pPr>
        <w:rPr>
          <w:i/>
          <w:iCs/>
        </w:rPr>
      </w:pPr>
      <w:r>
        <w:rPr>
          <w:i/>
          <w:iCs/>
        </w:rPr>
        <w:t>Sđt:0xxxxxxxxxxxx</w:t>
      </w:r>
    </w:p>
    <w:p w14:paraId="18031B67" w14:textId="3A6DAE2A" w:rsidR="00D91423" w:rsidRPr="001C04DA" w:rsidRDefault="00D91423" w:rsidP="0058075C">
      <w:pPr>
        <w:rPr>
          <w:i/>
          <w:iCs/>
        </w:rPr>
      </w:pPr>
      <w:r>
        <w:rPr>
          <w:i/>
          <w:iCs/>
        </w:rPr>
        <w:t>Email:xxxxxxxxxxx</w:t>
      </w:r>
    </w:p>
    <w:p w14:paraId="025AC51D" w14:textId="2C840F36" w:rsidR="0058075C" w:rsidRDefault="00D91423" w:rsidP="0058075C">
      <w:pPr>
        <w:rPr>
          <w:i/>
          <w:iCs/>
        </w:rPr>
      </w:pPr>
      <w:r>
        <w:rPr>
          <w:i/>
          <w:iCs/>
        </w:rPr>
        <w:t>2.Founder: Trần Quốc Dũng</w:t>
      </w:r>
    </w:p>
    <w:p w14:paraId="61485026" w14:textId="652ECF68" w:rsidR="00D91423" w:rsidRDefault="00D91423" w:rsidP="0058075C">
      <w:pPr>
        <w:rPr>
          <w:i/>
          <w:iCs/>
        </w:rPr>
      </w:pPr>
      <w:r>
        <w:rPr>
          <w:i/>
          <w:iCs/>
        </w:rPr>
        <w:t>Sđt:0xxxxxxxxxxxx</w:t>
      </w:r>
    </w:p>
    <w:p w14:paraId="4FD7AF48" w14:textId="24A2DF46" w:rsidR="00D91423" w:rsidRPr="001C04DA" w:rsidRDefault="00D91423" w:rsidP="0058075C">
      <w:pPr>
        <w:rPr>
          <w:i/>
          <w:iCs/>
        </w:rPr>
      </w:pPr>
      <w:r>
        <w:rPr>
          <w:i/>
          <w:iCs/>
        </w:rPr>
        <w:t>Email:xxxxxxxxxxxxx</w:t>
      </w:r>
    </w:p>
    <w:p w14:paraId="1E7F1130" w14:textId="6611C334" w:rsidR="00587AEE" w:rsidRDefault="00587AEE" w:rsidP="00587AEE">
      <w:pPr>
        <w:pStyle w:val="Heading2"/>
      </w:pPr>
      <w:bookmarkStart w:id="6" w:name="_Toc25660384"/>
      <w:r>
        <w:t>Phân chia vai trò của thành viên dự án và khách hàng</w:t>
      </w:r>
      <w:bookmarkEnd w:id="6"/>
    </w:p>
    <w:p w14:paraId="26045BD3" w14:textId="3A18EC41" w:rsidR="00D91423" w:rsidRDefault="00A17A47" w:rsidP="00D91423">
      <w:pPr>
        <w:pStyle w:val="ListParagraph"/>
        <w:numPr>
          <w:ilvl w:val="0"/>
          <w:numId w:val="42"/>
        </w:numPr>
        <w:rPr>
          <w:i/>
          <w:iCs/>
        </w:rPr>
      </w:pPr>
      <w:r w:rsidRPr="00D91423">
        <w:rPr>
          <w:i/>
          <w:iCs/>
        </w:rPr>
        <w:t xml:space="preserve">Giám đốc: </w:t>
      </w:r>
      <w:r w:rsidR="00D91423" w:rsidRPr="00D91423">
        <w:rPr>
          <w:i/>
          <w:iCs/>
        </w:rPr>
        <w:t xml:space="preserve">Trần Văn Nhật </w:t>
      </w:r>
      <w:r w:rsidR="00EC1562" w:rsidRPr="00D91423">
        <w:rPr>
          <w:i/>
          <w:iCs/>
        </w:rPr>
        <w:t>Nam</w:t>
      </w:r>
    </w:p>
    <w:p w14:paraId="692C3C99" w14:textId="59D5B372" w:rsidR="00D91423" w:rsidRDefault="00D91423" w:rsidP="00D91423">
      <w:pPr>
        <w:ind w:left="360"/>
        <w:rPr>
          <w:i/>
          <w:iCs/>
        </w:rPr>
      </w:pPr>
      <w:r>
        <w:rPr>
          <w:i/>
          <w:iCs/>
        </w:rPr>
        <w:t xml:space="preserve"> Nhiệm vụ: Quản lý nhân sự, quản lý tài chính, giám sát dự án, gặp gỡ khách hàng</w:t>
      </w:r>
    </w:p>
    <w:p w14:paraId="7651FCD8" w14:textId="34CC711D" w:rsidR="00D91423" w:rsidRPr="00D91423" w:rsidRDefault="00D91423" w:rsidP="00D91423">
      <w:pPr>
        <w:ind w:left="360"/>
        <w:rPr>
          <w:i/>
          <w:iCs/>
        </w:rPr>
      </w:pPr>
      <w:r>
        <w:rPr>
          <w:i/>
          <w:iCs/>
        </w:rPr>
        <w:t>Yêu cầu: trình độ quản lý tốt</w:t>
      </w:r>
    </w:p>
    <w:p w14:paraId="5C24C552" w14:textId="20D5E81D" w:rsidR="00960F1C" w:rsidRDefault="00D91423" w:rsidP="00D91423">
      <w:pPr>
        <w:pStyle w:val="ListParagraph"/>
        <w:numPr>
          <w:ilvl w:val="0"/>
          <w:numId w:val="42"/>
        </w:numPr>
        <w:rPr>
          <w:i/>
          <w:iCs/>
        </w:rPr>
      </w:pPr>
      <w:r>
        <w:rPr>
          <w:i/>
          <w:iCs/>
        </w:rPr>
        <w:t>IT: Trần Quốc Dũng</w:t>
      </w:r>
    </w:p>
    <w:p w14:paraId="7D7843B2" w14:textId="6800B8B6" w:rsidR="00D91423" w:rsidRDefault="00D91423" w:rsidP="00D91423">
      <w:pPr>
        <w:ind w:left="360"/>
        <w:rPr>
          <w:i/>
          <w:iCs/>
        </w:rPr>
      </w:pPr>
      <w:r>
        <w:rPr>
          <w:i/>
          <w:iCs/>
        </w:rPr>
        <w:t xml:space="preserve"> Nhiệm vụ:</w:t>
      </w:r>
      <w:r w:rsidRPr="00D91423">
        <w:t xml:space="preserve"> </w:t>
      </w:r>
      <w:r w:rsidRPr="00D91423">
        <w:rPr>
          <w:i/>
          <w:iCs/>
        </w:rPr>
        <w:t>phân tích yêu cầu khác hàng, trực tiếp xây dựng thiết kế sản phẩm</w:t>
      </w:r>
    </w:p>
    <w:p w14:paraId="7EBAFA80" w14:textId="41357628" w:rsidR="00D91423" w:rsidRPr="00D91423" w:rsidRDefault="00D91423" w:rsidP="00D91423">
      <w:pPr>
        <w:ind w:left="360"/>
        <w:rPr>
          <w:i/>
          <w:iCs/>
        </w:rPr>
      </w:pPr>
      <w:r>
        <w:rPr>
          <w:i/>
          <w:iCs/>
        </w:rPr>
        <w:t>Yêu cầu:</w:t>
      </w:r>
      <w:r w:rsidRPr="00D91423">
        <w:t xml:space="preserve"> </w:t>
      </w:r>
      <w:r w:rsidRPr="00D91423">
        <w:rPr>
          <w:i/>
          <w:iCs/>
        </w:rPr>
        <w:t>báo cáo tiến độ 2 ngày/lần</w:t>
      </w:r>
    </w:p>
    <w:p w14:paraId="72AD7366" w14:textId="6D113BE8" w:rsidR="00165B2F" w:rsidRPr="00D91423" w:rsidRDefault="00165B2F" w:rsidP="00D91423">
      <w:pPr>
        <w:pStyle w:val="ListParagraph"/>
        <w:numPr>
          <w:ilvl w:val="0"/>
          <w:numId w:val="42"/>
        </w:numPr>
        <w:rPr>
          <w:i/>
          <w:iCs/>
        </w:rPr>
      </w:pPr>
      <w:r w:rsidRPr="00D91423">
        <w:rPr>
          <w:i/>
          <w:iCs/>
        </w:rPr>
        <w:t xml:space="preserve">Phiên dịch: </w:t>
      </w:r>
      <w:r w:rsidR="00D91423">
        <w:rPr>
          <w:i/>
          <w:iCs/>
        </w:rPr>
        <w:t>Trần Đức Bình</w:t>
      </w:r>
    </w:p>
    <w:p w14:paraId="7BD07BE7" w14:textId="13BF2F37" w:rsidR="00B0583E" w:rsidRPr="00D91423" w:rsidRDefault="00D91423" w:rsidP="00D91423">
      <w:pPr>
        <w:ind w:left="360"/>
        <w:rPr>
          <w:i/>
        </w:rPr>
      </w:pPr>
      <w:r w:rsidRPr="00D91423">
        <w:rPr>
          <w:i/>
        </w:rPr>
        <w:t>Nhiệm vụ: phiên dịch</w:t>
      </w:r>
    </w:p>
    <w:p w14:paraId="2883091B" w14:textId="0296C51A" w:rsidR="00D91423" w:rsidRPr="00D91423" w:rsidRDefault="00D91423" w:rsidP="00D91423">
      <w:pPr>
        <w:ind w:left="360"/>
        <w:rPr>
          <w:i/>
        </w:rPr>
      </w:pPr>
      <w:r w:rsidRPr="00D91423">
        <w:rPr>
          <w:i/>
        </w:rPr>
        <w:t>Yêu cầu</w:t>
      </w:r>
      <w:r>
        <w:rPr>
          <w:i/>
        </w:rPr>
        <w:t>: giao tiếp tốt, ngoại ngữ tốt</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7" w:name="_Toc25660385"/>
      <w:r>
        <w:lastRenderedPageBreak/>
        <w:t>Khảo sát dự án</w:t>
      </w:r>
      <w:bookmarkEnd w:id="7"/>
    </w:p>
    <w:p w14:paraId="4EFA2D31" w14:textId="221C2E38" w:rsidR="00344D7B" w:rsidRDefault="00344D7B" w:rsidP="00A9178E">
      <w:pPr>
        <w:pStyle w:val="Heading2"/>
      </w:pPr>
      <w:bookmarkStart w:id="8" w:name="_Toc25660386"/>
      <w:r>
        <w:t>Yêu cầu khách hàng</w:t>
      </w:r>
      <w:bookmarkEnd w:id="8"/>
    </w:p>
    <w:p w14:paraId="2E25D52A" w14:textId="17AB9375" w:rsidR="00D91423" w:rsidRDefault="006748F1" w:rsidP="006748F1">
      <w:pPr>
        <w:pStyle w:val="ListParagraph"/>
        <w:numPr>
          <w:ilvl w:val="0"/>
          <w:numId w:val="43"/>
        </w:numPr>
      </w:pPr>
      <w:r>
        <w:t>Trang web bán hàng , thanh toán trực tuyến</w:t>
      </w:r>
    </w:p>
    <w:p w14:paraId="2C449BCA" w14:textId="14CA6C76" w:rsidR="00AB1D42" w:rsidRDefault="00AB1D42" w:rsidP="006748F1">
      <w:pPr>
        <w:pStyle w:val="ListParagraph"/>
        <w:numPr>
          <w:ilvl w:val="0"/>
          <w:numId w:val="43"/>
        </w:numPr>
      </w:pPr>
      <w:r>
        <w:t>Người mua phải đăng ký tài hoản bằng email/facebook</w:t>
      </w:r>
    </w:p>
    <w:p w14:paraId="34AF9C3F" w14:textId="0EE46916" w:rsidR="00AB1D42" w:rsidRDefault="00AB1D42" w:rsidP="006748F1">
      <w:pPr>
        <w:pStyle w:val="ListParagraph"/>
        <w:numPr>
          <w:ilvl w:val="0"/>
          <w:numId w:val="43"/>
        </w:numPr>
      </w:pPr>
      <w:r>
        <w:t>Có chức năng giao hàng</w:t>
      </w:r>
    </w:p>
    <w:p w14:paraId="6BA0225E" w14:textId="60AC4D1F" w:rsidR="00AB1D42" w:rsidRDefault="00AB1D42" w:rsidP="006748F1">
      <w:pPr>
        <w:pStyle w:val="ListParagraph"/>
        <w:numPr>
          <w:ilvl w:val="0"/>
          <w:numId w:val="43"/>
        </w:numPr>
      </w:pPr>
      <w:r>
        <w:t>Server chạy trên nền tảng window</w:t>
      </w:r>
    </w:p>
    <w:p w14:paraId="4D17818B" w14:textId="4E00E6D2" w:rsidR="00AB1D42" w:rsidRDefault="00AB1D42" w:rsidP="006748F1">
      <w:pPr>
        <w:pStyle w:val="ListParagraph"/>
        <w:numPr>
          <w:ilvl w:val="0"/>
          <w:numId w:val="43"/>
        </w:numPr>
      </w:pPr>
      <w:r>
        <w:t>Hoàn thành trước 01/01/2020</w:t>
      </w:r>
    </w:p>
    <w:p w14:paraId="13A3E0F5" w14:textId="20BDCB89" w:rsidR="00AB1D42" w:rsidRPr="00D91423" w:rsidRDefault="007853CE" w:rsidP="006748F1">
      <w:pPr>
        <w:pStyle w:val="ListParagraph"/>
        <w:numPr>
          <w:ilvl w:val="0"/>
          <w:numId w:val="43"/>
        </w:numPr>
      </w:pPr>
      <w:r>
        <w:t>b</w:t>
      </w:r>
    </w:p>
    <w:p w14:paraId="0D2D6649" w14:textId="10F9C23E" w:rsidR="00947316" w:rsidRDefault="00947316" w:rsidP="00A9178E">
      <w:pPr>
        <w:pStyle w:val="Heading2"/>
      </w:pPr>
      <w:bookmarkStart w:id="9" w:name="_Toc25660387"/>
      <w:r>
        <w:t xml:space="preserve">Mô hình </w:t>
      </w:r>
      <w:r w:rsidR="005E6C88">
        <w:t>ho</w:t>
      </w:r>
      <w:bookmarkStart w:id="10" w:name="_GoBack"/>
      <w:bookmarkEnd w:id="10"/>
      <w:r w:rsidR="005E6C88">
        <w:t>ạt động</w:t>
      </w:r>
      <w:r>
        <w:t xml:space="preserve"> hiện thời</w:t>
      </w:r>
      <w:r w:rsidR="005E6C88">
        <w:t xml:space="preserve"> – nghiệp vụ</w:t>
      </w:r>
      <w:bookmarkEnd w:id="9"/>
    </w:p>
    <w:p w14:paraId="5892254E" w14:textId="165565A7" w:rsidR="00AB1D42" w:rsidRDefault="00AB1D42" w:rsidP="00AB1D42">
      <w:r>
        <w:t>-</w:t>
      </w:r>
      <w:r w:rsidR="00B06C8F">
        <w:t xml:space="preserve"> </w:t>
      </w:r>
      <w:r>
        <w:t>Hiện tại sẽ triển khai dưới dạng trang web bán hàng cơ bản</w:t>
      </w:r>
    </w:p>
    <w:p w14:paraId="1837041B" w14:textId="65296E97" w:rsidR="00AB1D42" w:rsidRDefault="00AB1D42" w:rsidP="00AB1D42">
      <w:r>
        <w:t>-</w:t>
      </w:r>
      <w:r w:rsidR="00B06C8F">
        <w:t xml:space="preserve"> </w:t>
      </w:r>
      <w:r>
        <w:t>Mô hình: chọn-mua-thanh toán</w:t>
      </w:r>
    </w:p>
    <w:p w14:paraId="571FAB5E" w14:textId="0184762B" w:rsidR="00AB1D42" w:rsidRDefault="00AB1D42" w:rsidP="00AB1D42">
      <w:r>
        <w:t>-</w:t>
      </w:r>
      <w:r w:rsidR="00B06C8F">
        <w:t xml:space="preserve"> Hoạt động trên nền tảng web</w:t>
      </w:r>
    </w:p>
    <w:p w14:paraId="73BEB1C6" w14:textId="51B604E5" w:rsidR="00B06C8F" w:rsidRDefault="00B06C8F" w:rsidP="00AB1D42">
      <w:r>
        <w:t>- Hàng hóa lấy trực tiếp từ cửa hàng đã chọn</w:t>
      </w:r>
    </w:p>
    <w:p w14:paraId="073BF1BF" w14:textId="77777777" w:rsidR="00AB1D42" w:rsidRPr="00AB1D42" w:rsidRDefault="00AB1D42" w:rsidP="00AB1D42"/>
    <w:p w14:paraId="55B8937E" w14:textId="604E3A84" w:rsidR="00AB1D42" w:rsidRDefault="00947316" w:rsidP="00B06C8F">
      <w:pPr>
        <w:pStyle w:val="Heading2"/>
      </w:pPr>
      <w:bookmarkStart w:id="11" w:name="_Toc25660388"/>
      <w:r>
        <w:t>Mô hình hoạt động dự kiến sau khi áp dụng sản phẩm mới</w:t>
      </w:r>
      <w:bookmarkEnd w:id="11"/>
    </w:p>
    <w:p w14:paraId="3427C613" w14:textId="25A3B46C" w:rsidR="00B06C8F" w:rsidRDefault="00B06C8F" w:rsidP="00B06C8F">
      <w:pPr>
        <w:pStyle w:val="ListParagraph"/>
        <w:numPr>
          <w:ilvl w:val="0"/>
          <w:numId w:val="43"/>
        </w:numPr>
      </w:pPr>
      <w:r>
        <w:t>Phát triển trên cả nền tảng mobile</w:t>
      </w:r>
    </w:p>
    <w:p w14:paraId="144D5061" w14:textId="431B8D68" w:rsidR="00B06C8F" w:rsidRPr="00B06C8F" w:rsidRDefault="00B06C8F" w:rsidP="00B06C8F">
      <w:pPr>
        <w:pStyle w:val="ListParagraph"/>
        <w:numPr>
          <w:ilvl w:val="0"/>
          <w:numId w:val="43"/>
        </w:numPr>
      </w:pPr>
      <w:r>
        <w:t>Hàng hóa giao dịch đồng bộ trên tất cả kho lưu trữ và cửa hàng</w:t>
      </w:r>
    </w:p>
    <w:p w14:paraId="1118375C" w14:textId="360D713D" w:rsidR="00F3362F" w:rsidRDefault="00AD13E4" w:rsidP="00A9178E">
      <w:pPr>
        <w:pStyle w:val="Heading2"/>
      </w:pPr>
      <w:bookmarkStart w:id="12" w:name="_Toc25660389"/>
      <w:r>
        <w:t>Phạm vi</w:t>
      </w:r>
      <w:r w:rsidR="00DD00D8">
        <w:t xml:space="preserve"> dự án</w:t>
      </w:r>
      <w:bookmarkEnd w:id="12"/>
    </w:p>
    <w:p w14:paraId="3CBDFD70" w14:textId="52836153" w:rsidR="00AB1D42" w:rsidRDefault="00B55D4A" w:rsidP="00B55D4A">
      <w:pPr>
        <w:pStyle w:val="ListParagraph"/>
        <w:numPr>
          <w:ilvl w:val="0"/>
          <w:numId w:val="43"/>
        </w:numPr>
      </w:pPr>
      <w:r>
        <w:t>Hoạt động trong nước</w:t>
      </w:r>
    </w:p>
    <w:p w14:paraId="1539887E" w14:textId="5AA0F4C3" w:rsidR="00B55D4A" w:rsidRDefault="00B55D4A" w:rsidP="00B55D4A">
      <w:pPr>
        <w:pStyle w:val="ListParagraph"/>
        <w:numPr>
          <w:ilvl w:val="0"/>
          <w:numId w:val="43"/>
        </w:numPr>
      </w:pPr>
      <w:r>
        <w:t>Đội ngũ phát triển: 3 người</w:t>
      </w:r>
    </w:p>
    <w:p w14:paraId="6BDAC656" w14:textId="33C3F2EF" w:rsidR="00B55D4A" w:rsidRPr="00AB1D42" w:rsidRDefault="00B55D4A" w:rsidP="00B55D4A">
      <w:pPr>
        <w:pStyle w:val="ListParagraph"/>
        <w:numPr>
          <w:ilvl w:val="0"/>
          <w:numId w:val="43"/>
        </w:numPr>
      </w:pPr>
      <w:r>
        <w:t>Hạ tầng: 1 máy chủ</w:t>
      </w:r>
    </w:p>
    <w:p w14:paraId="51906836" w14:textId="543D8E3B" w:rsidR="00802E21" w:rsidRDefault="00802E21" w:rsidP="00F16A81">
      <w:pPr>
        <w:pStyle w:val="Heading1"/>
      </w:pPr>
      <w:bookmarkStart w:id="13" w:name="_Toc25660390"/>
      <w:r>
        <w:t>Giao tiếp/Trao đổi thông tin</w:t>
      </w:r>
      <w:bookmarkEnd w:id="13"/>
    </w:p>
    <w:p w14:paraId="0D144E44" w14:textId="6EA32438" w:rsidR="00BA45DB" w:rsidRDefault="00BA45DB" w:rsidP="00BA45DB">
      <w:pPr>
        <w:pStyle w:val="ListParagraph"/>
        <w:numPr>
          <w:ilvl w:val="0"/>
          <w:numId w:val="44"/>
        </w:numPr>
      </w:pPr>
      <w:bookmarkStart w:id="14" w:name="_Toc25660391"/>
      <w:r>
        <w:t>Các qui định về họp hành nội bộ: Các thành viên dự án (2 thành viên)  theo chu kì 2 ngày sẽ họp một lần để báo cáo tiến độ, đồng thời kiểm thử các tính năng đã hoàn thành và thống nhất giải quyết các vấn đề hai phía (nếu có).</w:t>
      </w:r>
    </w:p>
    <w:p w14:paraId="39932FB7" w14:textId="77777777" w:rsidR="00BA45DB" w:rsidRDefault="00BA45DB" w:rsidP="00BA45DB">
      <w:pPr>
        <w:pStyle w:val="ListParagraph"/>
        <w:numPr>
          <w:ilvl w:val="0"/>
          <w:numId w:val="44"/>
        </w:numPr>
      </w:pPr>
      <w:r>
        <w:t>Các qui định về họp hành với khách hàng:</w:t>
      </w:r>
    </w:p>
    <w:p w14:paraId="5E9A3FB1" w14:textId="77777777" w:rsidR="00BA45DB" w:rsidRDefault="00BA45DB" w:rsidP="00BA45DB">
      <w:pPr>
        <w:pStyle w:val="ListParagraph"/>
        <w:numPr>
          <w:ilvl w:val="0"/>
          <w:numId w:val="45"/>
        </w:numPr>
      </w:pPr>
      <w:r>
        <w:t>Mọi trao đổi online sẽ thực hiện qua các kênh: email (chính), facebook, zalo hay skype (phụ và theo yêu cầu khách hàng) để đạt hiệu suất cao nhất trong trao đổi thông tin của hai bên.</w:t>
      </w:r>
    </w:p>
    <w:p w14:paraId="5E8A5CB0" w14:textId="77777777" w:rsidR="00BA45DB" w:rsidRDefault="00BA45DB" w:rsidP="00BA45DB">
      <w:pPr>
        <w:pStyle w:val="ListParagraph"/>
        <w:numPr>
          <w:ilvl w:val="0"/>
          <w:numId w:val="45"/>
        </w:numPr>
      </w:pPr>
      <w:r>
        <w:t>Sẽ có chu kì nhất định để hai phía gặp nhau trực tiếp để trao đổi (dự tính: 2 tuần/lần). Trong trường hợp cấp bách cần trao đổi trực tiếp để rõ ràng thì phải sẵn sàng sắp xếp. Yêu cầu gặp gỡ trao đổi cở mở, thẳng thắn, không gian thoải mái.</w:t>
      </w:r>
    </w:p>
    <w:p w14:paraId="03B165F8" w14:textId="77777777" w:rsidR="00BA45DB" w:rsidRDefault="00BA45DB" w:rsidP="00BA45DB">
      <w:pPr>
        <w:pStyle w:val="ListParagraph"/>
        <w:numPr>
          <w:ilvl w:val="0"/>
          <w:numId w:val="44"/>
        </w:numPr>
      </w:pPr>
    </w:p>
    <w:p w14:paraId="201D3D5C" w14:textId="571BF035" w:rsidR="00E31DB9" w:rsidRDefault="00E31DB9" w:rsidP="00F16A81">
      <w:pPr>
        <w:pStyle w:val="Heading1"/>
      </w:pPr>
      <w:r>
        <w:lastRenderedPageBreak/>
        <w:t>Ước lượng</w:t>
      </w:r>
      <w:r w:rsidR="0011003A">
        <w:t xml:space="preserve"> chung</w:t>
      </w:r>
      <w:bookmarkEnd w:id="14"/>
    </w:p>
    <w:p w14:paraId="486E4519" w14:textId="1EA78099" w:rsidR="00464FA9" w:rsidRDefault="00464FA9" w:rsidP="00E31DB9">
      <w:pPr>
        <w:pStyle w:val="Heading2"/>
      </w:pPr>
      <w:bookmarkStart w:id="15" w:name="_Toc25660392"/>
      <w:r>
        <w:t>Ước lượng tính năng</w:t>
      </w:r>
      <w:bookmarkEnd w:id="15"/>
    </w:p>
    <w:p w14:paraId="1AFD3BA9" w14:textId="4B44CC40" w:rsidR="00BA45DB" w:rsidRDefault="00BA45DB" w:rsidP="00BA45DB">
      <w:pPr>
        <w:pStyle w:val="ListParagraph"/>
        <w:numPr>
          <w:ilvl w:val="0"/>
          <w:numId w:val="44"/>
        </w:numPr>
      </w:pPr>
      <w:r>
        <w:t>Đăng nhập, đăng ký</w:t>
      </w:r>
    </w:p>
    <w:p w14:paraId="295C8DC4" w14:textId="39719197" w:rsidR="00BA45DB" w:rsidRDefault="00BA45DB" w:rsidP="00BA45DB">
      <w:pPr>
        <w:pStyle w:val="ListParagraph"/>
        <w:numPr>
          <w:ilvl w:val="0"/>
          <w:numId w:val="44"/>
        </w:numPr>
      </w:pPr>
      <w:r>
        <w:t>Mua hàng</w:t>
      </w:r>
    </w:p>
    <w:p w14:paraId="54EB2585" w14:textId="04D02C35" w:rsidR="00BA45DB" w:rsidRDefault="00BA45DB" w:rsidP="00BA45DB">
      <w:pPr>
        <w:pStyle w:val="ListParagraph"/>
        <w:numPr>
          <w:ilvl w:val="0"/>
          <w:numId w:val="44"/>
        </w:numPr>
      </w:pPr>
      <w:r>
        <w:t>Thanh toán trực tuyến (hoặc tại điểm nhận)</w:t>
      </w:r>
    </w:p>
    <w:p w14:paraId="413CAD18" w14:textId="3A332C1E" w:rsidR="00BA45DB" w:rsidRDefault="00BA45DB" w:rsidP="00BA45DB">
      <w:pPr>
        <w:pStyle w:val="ListParagraph"/>
        <w:numPr>
          <w:ilvl w:val="0"/>
          <w:numId w:val="44"/>
        </w:numPr>
      </w:pPr>
      <w:r>
        <w:t>Lựa chọn địa điểm phương thức giao nhận</w:t>
      </w:r>
    </w:p>
    <w:p w14:paraId="58303CC2" w14:textId="416BE84F" w:rsidR="00BA45DB" w:rsidRPr="00BA45DB" w:rsidRDefault="00BA45DB" w:rsidP="00BA45DB">
      <w:pPr>
        <w:pStyle w:val="ListParagraph"/>
        <w:numPr>
          <w:ilvl w:val="0"/>
          <w:numId w:val="44"/>
        </w:numPr>
      </w:pPr>
      <w:r>
        <w:t>In hóa đơn, xác nhận trạng thái đơn hàng bằng thông báo</w:t>
      </w:r>
    </w:p>
    <w:p w14:paraId="7BAAB606" w14:textId="77777777" w:rsidR="00B34199" w:rsidRDefault="00B34199" w:rsidP="00B34199">
      <w:pPr>
        <w:pStyle w:val="Heading2"/>
      </w:pPr>
      <w:bookmarkStart w:id="16" w:name="_Toc25660393"/>
      <w:r>
        <w:t>Work Breakdown Structure</w:t>
      </w:r>
      <w:bookmarkEnd w:id="16"/>
    </w:p>
    <w:p w14:paraId="5F15F937" w14:textId="4F8EA21B" w:rsidR="00B34199" w:rsidRDefault="00B34199" w:rsidP="00B34199">
      <w:pPr>
        <w:rPr>
          <w:i/>
          <w:iCs/>
        </w:rPr>
      </w:pPr>
      <w:r>
        <w:rPr>
          <w:i/>
          <w:iCs/>
        </w:rPr>
        <w:t>Vẽ WBS cho khoảng 5 tính năng nói trên</w:t>
      </w:r>
    </w:p>
    <w:p w14:paraId="2DEDCC89" w14:textId="0762FFC5" w:rsidR="00AD72E3" w:rsidRPr="00AD72E3" w:rsidRDefault="00AD72E3" w:rsidP="00B34199">
      <w:pPr>
        <w:rPr>
          <w:i/>
          <w:iCs/>
        </w:rPr>
      </w:pPr>
      <w:r w:rsidRPr="00AD72E3">
        <w:rPr>
          <w:i/>
          <w:iCs/>
        </w:rPr>
        <w:t>Phải quan tâm tới deadline mà kh</w:t>
      </w:r>
      <w:r>
        <w:rPr>
          <w:i/>
          <w:iCs/>
        </w:rPr>
        <w:t>ách hàng yêu cầu, và chỉ nên sử dụng tầm 90% thời gian</w:t>
      </w:r>
      <w:r w:rsidR="008E766C">
        <w:rPr>
          <w:i/>
          <w:iCs/>
        </w:rPr>
        <w:t>.</w:t>
      </w:r>
      <w:r w:rsidR="00572F5B">
        <w:rPr>
          <w:i/>
          <w:iCs/>
        </w:rPr>
        <w:t xml:space="preserve"> 10% còn lại là buffer.</w:t>
      </w:r>
    </w:p>
    <w:p w14:paraId="7CB60D16" w14:textId="7C752AC3" w:rsidR="002814C8" w:rsidRDefault="002814C8" w:rsidP="00E31DB9">
      <w:pPr>
        <w:pStyle w:val="Heading2"/>
      </w:pPr>
      <w:bookmarkStart w:id="17" w:name="_Toc25660394"/>
      <w:r>
        <w:t>Ước lượng thời gian</w:t>
      </w:r>
      <w:bookmarkEnd w:id="17"/>
    </w:p>
    <w:p w14:paraId="4CAA1D6E" w14:textId="4D0F048F" w:rsidR="00612FB1" w:rsidRPr="00451DC3" w:rsidRDefault="00612FB1" w:rsidP="00612FB1">
      <w:pPr>
        <w:rPr>
          <w:i/>
          <w:iCs/>
        </w:rPr>
      </w:pPr>
      <w:r>
        <w:rPr>
          <w:i/>
          <w:iCs/>
        </w:rPr>
        <w:t>Từ WBS</w:t>
      </w:r>
      <w:r w:rsidR="00572F5B">
        <w:rPr>
          <w:i/>
          <w:iCs/>
        </w:rPr>
        <w:t xml:space="preserve"> x</w:t>
      </w:r>
      <w:r>
        <w:rPr>
          <w:i/>
          <w:iCs/>
        </w:rPr>
        <w:t>ác định đường găng và c</w:t>
      </w:r>
      <w:r w:rsidR="00572F5B">
        <w:rPr>
          <w:i/>
          <w:iCs/>
        </w:rPr>
        <w:t>ho biết thời gian cần thiết để làm dự án</w:t>
      </w:r>
      <w:r w:rsidR="00F279BC">
        <w:rPr>
          <w:i/>
          <w:iCs/>
        </w:rPr>
        <w:t>.</w:t>
      </w:r>
    </w:p>
    <w:p w14:paraId="33628FB7" w14:textId="77777777" w:rsidR="00D466C7" w:rsidRDefault="002814C8" w:rsidP="00E31DB9">
      <w:pPr>
        <w:pStyle w:val="Heading2"/>
      </w:pPr>
      <w:bookmarkStart w:id="18" w:name="_Toc25660395"/>
      <w:r>
        <w:t>Ước lượng rủi ro</w:t>
      </w:r>
      <w:bookmarkEnd w:id="18"/>
    </w:p>
    <w:p w14:paraId="75BBC988" w14:textId="77777777" w:rsidR="00D466C7" w:rsidRPr="00D466C7" w:rsidRDefault="00D466C7" w:rsidP="00D466C7"/>
    <w:p w14:paraId="5532CC94" w14:textId="4F7211A5" w:rsidR="00E31DB9" w:rsidRDefault="00E31DB9" w:rsidP="00E31DB9">
      <w:pPr>
        <w:pStyle w:val="Heading1"/>
      </w:pPr>
      <w:bookmarkStart w:id="19" w:name="_Toc25660396"/>
      <w:r>
        <w:t>Ước lượng giá thành</w:t>
      </w:r>
      <w:bookmarkEnd w:id="19"/>
    </w:p>
    <w:p w14:paraId="44E85B20" w14:textId="1506E554" w:rsidR="003E6A70" w:rsidRDefault="003E6A70" w:rsidP="003D6029">
      <w:pPr>
        <w:rPr>
          <w:i/>
        </w:rPr>
      </w:pPr>
      <w:r w:rsidRPr="003E6A70">
        <w:rPr>
          <w:i/>
        </w:rPr>
        <w:t xml:space="preserve">Chi phí </w:t>
      </w:r>
      <w:r>
        <w:rPr>
          <w:i/>
        </w:rPr>
        <w:t>phát triển  +  Chi phí kiểm thử</w:t>
      </w:r>
      <w:r w:rsidR="00EE5A88">
        <w:rPr>
          <w:i/>
        </w:rPr>
        <w:t xml:space="preserve">: </w:t>
      </w:r>
      <w:r w:rsidR="00002323">
        <w:rPr>
          <w:i/>
        </w:rPr>
        <w:t>4</w:t>
      </w:r>
      <w:r w:rsidR="00EE5A88">
        <w:rPr>
          <w:i/>
        </w:rPr>
        <w:t>00 triệu</w:t>
      </w:r>
    </w:p>
    <w:p w14:paraId="5B12B085" w14:textId="30E4DC5D" w:rsidR="003E6A70" w:rsidRDefault="003E6A70" w:rsidP="003D6029">
      <w:pPr>
        <w:rPr>
          <w:i/>
        </w:rPr>
      </w:pPr>
      <w:r>
        <w:rPr>
          <w:i/>
        </w:rPr>
        <w:t>Chi phí vận hành</w:t>
      </w:r>
      <w:r w:rsidR="003C2146">
        <w:rPr>
          <w:i/>
        </w:rPr>
        <w:t>, quản lý, hành chính</w:t>
      </w:r>
      <w:r w:rsidR="00EE5A88">
        <w:rPr>
          <w:i/>
        </w:rPr>
        <w:t>: 40 triệu/tháng</w:t>
      </w:r>
    </w:p>
    <w:p w14:paraId="150ECCDC" w14:textId="3F5A0405" w:rsidR="003C2146" w:rsidRDefault="003C2146" w:rsidP="003D6029">
      <w:pPr>
        <w:rPr>
          <w:i/>
        </w:rPr>
      </w:pPr>
      <w:r>
        <w:rPr>
          <w:i/>
        </w:rPr>
        <w:t>Chi phí kính doanh, quảng cáo, tiếp thị</w:t>
      </w:r>
      <w:r w:rsidR="00EE5A88">
        <w:rPr>
          <w:i/>
        </w:rPr>
        <w:t>: 0đ</w:t>
      </w:r>
    </w:p>
    <w:p w14:paraId="578C2CD0" w14:textId="2114E611" w:rsidR="00D65A38" w:rsidRDefault="00D65A38" w:rsidP="00D65A38">
      <w:pPr>
        <w:pStyle w:val="Heading1"/>
      </w:pPr>
      <w:bookmarkStart w:id="20" w:name="_Toc25660397"/>
      <w:r>
        <w:t>Ước lượng chất lượng</w:t>
      </w:r>
      <w:bookmarkEnd w:id="20"/>
    </w:p>
    <w:p w14:paraId="32007B6F" w14:textId="05C1B895" w:rsidR="00D65A38" w:rsidRPr="00DA1842" w:rsidRDefault="00DA1842" w:rsidP="00DA1842">
      <w:pPr>
        <w:pStyle w:val="ListParagraph"/>
        <w:numPr>
          <w:ilvl w:val="0"/>
          <w:numId w:val="41"/>
        </w:numPr>
        <w:rPr>
          <w:i/>
        </w:rPr>
      </w:pPr>
      <w:r>
        <w:rPr>
          <w:i/>
        </w:rPr>
        <w:t xml:space="preserve">Số dòng code : </w:t>
      </w:r>
      <w:r w:rsidR="00E3132A">
        <w:rPr>
          <w:i/>
        </w:rPr>
        <w:t>2</w:t>
      </w:r>
      <w:r w:rsidR="00EE5A88">
        <w:rPr>
          <w:i/>
        </w:rPr>
        <w:t>0000</w:t>
      </w:r>
    </w:p>
    <w:p w14:paraId="49FE857A" w14:textId="7C8A865E" w:rsidR="00FF6F60" w:rsidRPr="00147C41" w:rsidRDefault="00147C41" w:rsidP="00147C41">
      <w:pPr>
        <w:pStyle w:val="ListParagraph"/>
        <w:numPr>
          <w:ilvl w:val="0"/>
          <w:numId w:val="41"/>
        </w:numPr>
        <w:rPr>
          <w:i/>
        </w:rPr>
      </w:pPr>
      <w:r>
        <w:rPr>
          <w:i/>
        </w:rPr>
        <w:t>Số test case :</w:t>
      </w:r>
      <w:r w:rsidR="00725753">
        <w:rPr>
          <w:i/>
        </w:rPr>
        <w:t xml:space="preserve"> </w:t>
      </w:r>
      <w:r w:rsidR="00EE5A88">
        <w:rPr>
          <w:i/>
        </w:rPr>
        <w:t>1000</w:t>
      </w:r>
    </w:p>
    <w:p w14:paraId="22C571DC" w14:textId="6DB8B536" w:rsidR="00AE641A" w:rsidRPr="00602D5B" w:rsidRDefault="00AE641A" w:rsidP="00602D5B">
      <w:pPr>
        <w:pStyle w:val="ListParagraph"/>
        <w:numPr>
          <w:ilvl w:val="0"/>
          <w:numId w:val="41"/>
        </w:numPr>
        <w:rPr>
          <w:i/>
          <w:lang w:val="fr-FR"/>
        </w:rPr>
      </w:pPr>
      <w:r w:rsidRPr="00602D5B">
        <w:rPr>
          <w:i/>
          <w:lang w:val="fr-FR"/>
        </w:rPr>
        <w:t>Qui định số dòng comment trên mỗi K</w:t>
      </w:r>
      <w:r w:rsidR="009D5FF7" w:rsidRPr="00602D5B">
        <w:rPr>
          <w:i/>
          <w:lang w:val="fr-FR"/>
        </w:rPr>
        <w:t>l</w:t>
      </w:r>
      <w:r w:rsidRPr="00602D5B">
        <w:rPr>
          <w:i/>
          <w:lang w:val="fr-FR"/>
        </w:rPr>
        <w:t>oc</w:t>
      </w:r>
      <w:r w:rsidR="00602D5B">
        <w:rPr>
          <w:i/>
          <w:lang w:val="fr-FR"/>
        </w:rPr>
        <w:t> : 10</w:t>
      </w:r>
    </w:p>
    <w:p w14:paraId="2715EB7B" w14:textId="6DB331BD" w:rsidR="009D5FF7" w:rsidRPr="009D5FF7" w:rsidRDefault="009D5FF7" w:rsidP="003D6029">
      <w:pPr>
        <w:rPr>
          <w:i/>
          <w:lang w:val="fr-FR"/>
        </w:rPr>
      </w:pPr>
      <w:r w:rsidRPr="009D5FF7">
        <w:rPr>
          <w:i/>
          <w:lang w:val="fr-FR"/>
        </w:rPr>
        <w:t>Qui định về số unit test</w:t>
      </w:r>
      <w:r w:rsidR="00EE5A88">
        <w:rPr>
          <w:i/>
          <w:lang w:val="fr-FR"/>
        </w:rPr>
        <w:t> :5</w:t>
      </w:r>
      <w:r w:rsidRPr="009D5FF7">
        <w:rPr>
          <w:i/>
          <w:lang w:val="fr-FR"/>
        </w:rPr>
        <w:t>, au</w:t>
      </w:r>
      <w:r>
        <w:rPr>
          <w:i/>
          <w:lang w:val="fr-FR"/>
        </w:rPr>
        <w:t>tomation test</w:t>
      </w:r>
      <w:r w:rsidR="00EE5A88">
        <w:rPr>
          <w:i/>
          <w:lang w:val="fr-FR"/>
        </w:rPr>
        <w:t> :2</w:t>
      </w:r>
    </w:p>
    <w:p w14:paraId="6C4B20CD" w14:textId="46A1E73E" w:rsidR="00DE0787" w:rsidRDefault="00DE0787" w:rsidP="00DE0787">
      <w:pPr>
        <w:pStyle w:val="Heading1"/>
      </w:pPr>
      <w:bookmarkStart w:id="21" w:name="_Toc25660398"/>
      <w:r>
        <w:t>Phân tích thiết kế</w:t>
      </w:r>
      <w:bookmarkEnd w:id="21"/>
      <w:r>
        <w:t xml:space="preserve"> </w:t>
      </w:r>
    </w:p>
    <w:p w14:paraId="4870C85E" w14:textId="201A35C2" w:rsidR="003F1120" w:rsidRDefault="003F1120" w:rsidP="003F1120">
      <w:pPr>
        <w:pStyle w:val="Heading2"/>
        <w:rPr>
          <w:lang w:eastAsia="en-US" w:bidi="ar-SA"/>
        </w:rPr>
      </w:pPr>
      <w:bookmarkStart w:id="22" w:name="_Toc25660399"/>
      <w:r w:rsidRPr="003F1120">
        <w:rPr>
          <w:lang w:eastAsia="en-US" w:bidi="ar-SA"/>
        </w:rPr>
        <w:t>Mô hình tích hợp phần cứng/phần mềm</w:t>
      </w:r>
      <w:bookmarkEnd w:id="22"/>
    </w:p>
    <w:p w14:paraId="288D2500" w14:textId="1A0B4644" w:rsidR="00AC1259" w:rsidRDefault="00AC1259" w:rsidP="00AC1259">
      <w:pPr>
        <w:pStyle w:val="ListParagraph"/>
        <w:numPr>
          <w:ilvl w:val="0"/>
          <w:numId w:val="44"/>
        </w:numPr>
        <w:rPr>
          <w:lang w:eastAsia="en-US" w:bidi="ar-SA"/>
        </w:rPr>
      </w:pPr>
      <w:r>
        <w:rPr>
          <w:lang w:eastAsia="en-US" w:bidi="ar-SA"/>
        </w:rPr>
        <w:t>Window</w:t>
      </w:r>
    </w:p>
    <w:p w14:paraId="3D935613" w14:textId="2DEB6EEF" w:rsidR="00AC1259" w:rsidRDefault="00AC1259" w:rsidP="00AC1259">
      <w:pPr>
        <w:pStyle w:val="ListParagraph"/>
        <w:numPr>
          <w:ilvl w:val="0"/>
          <w:numId w:val="44"/>
        </w:numPr>
        <w:rPr>
          <w:lang w:eastAsia="en-US" w:bidi="ar-SA"/>
        </w:rPr>
      </w:pPr>
      <w:r>
        <w:rPr>
          <w:lang w:eastAsia="en-US" w:bidi="ar-SA"/>
        </w:rPr>
        <w:t xml:space="preserve">Apache Server Web </w:t>
      </w:r>
    </w:p>
    <w:p w14:paraId="3C0B83D1" w14:textId="4CC13612" w:rsidR="00AC1259" w:rsidRPr="00AC1259" w:rsidRDefault="00AC1259" w:rsidP="00AC1259">
      <w:pPr>
        <w:pStyle w:val="ListParagraph"/>
        <w:numPr>
          <w:ilvl w:val="0"/>
          <w:numId w:val="44"/>
        </w:numPr>
        <w:rPr>
          <w:lang w:eastAsia="en-US" w:bidi="ar-SA"/>
        </w:rPr>
      </w:pPr>
      <w:r>
        <w:rPr>
          <w:lang w:eastAsia="en-US" w:bidi="ar-SA"/>
        </w:rPr>
        <w:t>MVC java web server</w:t>
      </w:r>
    </w:p>
    <w:p w14:paraId="29C398E3" w14:textId="20DD4D60" w:rsidR="003F1120" w:rsidRDefault="003F1120" w:rsidP="003F1120">
      <w:pPr>
        <w:pStyle w:val="Heading2"/>
        <w:rPr>
          <w:lang w:eastAsia="en-US" w:bidi="ar-SA"/>
        </w:rPr>
      </w:pPr>
      <w:bookmarkStart w:id="23" w:name="_Toc25660400"/>
      <w:r w:rsidRPr="003F1120">
        <w:rPr>
          <w:lang w:eastAsia="en-US" w:bidi="ar-SA"/>
        </w:rPr>
        <w:lastRenderedPageBreak/>
        <w:t>Giao diện</w:t>
      </w:r>
      <w:bookmarkEnd w:id="23"/>
    </w:p>
    <w:p w14:paraId="64EE0DC6" w14:textId="4C71325E" w:rsidR="00B47333" w:rsidRPr="00B47333" w:rsidRDefault="00B47333" w:rsidP="00B47333">
      <w:pPr>
        <w:pStyle w:val="ListParagraph"/>
        <w:numPr>
          <w:ilvl w:val="0"/>
          <w:numId w:val="44"/>
        </w:numPr>
        <w:rPr>
          <w:lang w:eastAsia="en-US" w:bidi="ar-SA"/>
        </w:rPr>
      </w:pPr>
      <w:r>
        <w:rPr>
          <w:lang w:eastAsia="en-US" w:bidi="ar-SA"/>
        </w:rPr>
        <w:t>Trang chủ</w:t>
      </w:r>
    </w:p>
    <w:p w14:paraId="0B9F4879" w14:textId="2DA63064" w:rsidR="008C47BF" w:rsidRDefault="00B47333" w:rsidP="008C47BF">
      <w:pPr>
        <w:rPr>
          <w:lang w:eastAsia="en-US" w:bidi="ar-SA"/>
        </w:rPr>
      </w:pPr>
      <w:r>
        <w:rPr>
          <w:noProof/>
          <w:lang w:eastAsia="en-US" w:bidi="ar-SA"/>
        </w:rPr>
        <w:drawing>
          <wp:inline distT="0" distB="0" distL="0" distR="0" wp14:anchorId="6233C73E" wp14:editId="3D2DCB4E">
            <wp:extent cx="5575300" cy="2607310"/>
            <wp:effectExtent l="0" t="0" r="6350" b="254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300" cy="2607310"/>
                    </a:xfrm>
                    <a:prstGeom prst="rect">
                      <a:avLst/>
                    </a:prstGeom>
                  </pic:spPr>
                </pic:pic>
              </a:graphicData>
            </a:graphic>
          </wp:inline>
        </w:drawing>
      </w:r>
    </w:p>
    <w:p w14:paraId="5B9B49EA" w14:textId="6F6F6AD3" w:rsidR="00B47333" w:rsidRDefault="00B47333" w:rsidP="008C47BF">
      <w:pPr>
        <w:rPr>
          <w:lang w:eastAsia="en-US" w:bidi="ar-SA"/>
        </w:rPr>
      </w:pPr>
    </w:p>
    <w:p w14:paraId="567D923E" w14:textId="496BFA1A" w:rsidR="003B7DD2" w:rsidRDefault="00B47333" w:rsidP="00B47333">
      <w:pPr>
        <w:pStyle w:val="ListParagraph"/>
        <w:numPr>
          <w:ilvl w:val="0"/>
          <w:numId w:val="44"/>
        </w:numPr>
        <w:rPr>
          <w:lang w:eastAsia="en-US" w:bidi="ar-SA"/>
        </w:rPr>
      </w:pPr>
      <w:r>
        <w:rPr>
          <w:lang w:eastAsia="en-US" w:bidi="ar-SA"/>
        </w:rPr>
        <w:t>Đăng</w:t>
      </w:r>
      <w:r w:rsidR="003B7DD2">
        <w:rPr>
          <w:lang w:eastAsia="en-US" w:bidi="ar-SA"/>
        </w:rPr>
        <w:t xml:space="preserve"> </w:t>
      </w:r>
      <w:r>
        <w:rPr>
          <w:lang w:eastAsia="en-US" w:bidi="ar-SA"/>
        </w:rPr>
        <w:t>ký/đăng</w:t>
      </w:r>
      <w:r w:rsidR="003B7DD2">
        <w:rPr>
          <w:lang w:eastAsia="en-US" w:bidi="ar-SA"/>
        </w:rPr>
        <w:t xml:space="preserve"> </w:t>
      </w:r>
      <w:r>
        <w:rPr>
          <w:lang w:eastAsia="en-US" w:bidi="ar-SA"/>
        </w:rPr>
        <w:t>nhập</w:t>
      </w:r>
    </w:p>
    <w:p w14:paraId="6C74C518" w14:textId="50A49F3C" w:rsidR="00B47333" w:rsidRDefault="00B47333" w:rsidP="003B7DD2">
      <w:pPr>
        <w:pStyle w:val="ListParagraph"/>
        <w:ind w:left="720"/>
        <w:rPr>
          <w:lang w:eastAsia="en-US" w:bidi="ar-SA"/>
        </w:rPr>
      </w:pPr>
      <w:r>
        <w:rPr>
          <w:noProof/>
          <w:lang w:eastAsia="en-US" w:bidi="ar-SA"/>
        </w:rPr>
        <w:drawing>
          <wp:inline distT="0" distB="0" distL="0" distR="0" wp14:anchorId="1614A095" wp14:editId="20F3E122">
            <wp:extent cx="5575300" cy="2601595"/>
            <wp:effectExtent l="0" t="0" r="6350" b="825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300" cy="2601595"/>
                    </a:xfrm>
                    <a:prstGeom prst="rect">
                      <a:avLst/>
                    </a:prstGeom>
                  </pic:spPr>
                </pic:pic>
              </a:graphicData>
            </a:graphic>
          </wp:inline>
        </w:drawing>
      </w:r>
    </w:p>
    <w:p w14:paraId="3F8FF605" w14:textId="71092628" w:rsidR="003B7DD2" w:rsidRDefault="003B7DD2" w:rsidP="00B47333">
      <w:pPr>
        <w:pStyle w:val="ListParagraph"/>
        <w:numPr>
          <w:ilvl w:val="0"/>
          <w:numId w:val="44"/>
        </w:numPr>
        <w:rPr>
          <w:lang w:eastAsia="en-US" w:bidi="ar-SA"/>
        </w:rPr>
      </w:pPr>
      <w:r>
        <w:rPr>
          <w:lang w:eastAsia="en-US" w:bidi="ar-SA"/>
        </w:rPr>
        <w:t>Mua hàng</w:t>
      </w:r>
    </w:p>
    <w:p w14:paraId="576397D0" w14:textId="77777777" w:rsidR="003B7DD2" w:rsidRDefault="003B7DD2" w:rsidP="00B47333">
      <w:pPr>
        <w:pStyle w:val="ListParagraph"/>
        <w:numPr>
          <w:ilvl w:val="0"/>
          <w:numId w:val="44"/>
        </w:numPr>
        <w:rPr>
          <w:lang w:eastAsia="en-US" w:bidi="ar-SA"/>
        </w:rPr>
      </w:pPr>
    </w:p>
    <w:p w14:paraId="52A97CE1" w14:textId="77777777" w:rsidR="003B7DD2" w:rsidRDefault="003B7DD2" w:rsidP="00B47333">
      <w:pPr>
        <w:pStyle w:val="ListParagraph"/>
        <w:numPr>
          <w:ilvl w:val="0"/>
          <w:numId w:val="44"/>
        </w:numPr>
        <w:rPr>
          <w:lang w:eastAsia="en-US" w:bidi="ar-SA"/>
        </w:rPr>
      </w:pPr>
    </w:p>
    <w:p w14:paraId="6FADCE62" w14:textId="77777777" w:rsidR="003B7DD2" w:rsidRDefault="003B7DD2" w:rsidP="00B47333">
      <w:pPr>
        <w:pStyle w:val="ListParagraph"/>
        <w:numPr>
          <w:ilvl w:val="0"/>
          <w:numId w:val="44"/>
        </w:numPr>
        <w:rPr>
          <w:lang w:eastAsia="en-US" w:bidi="ar-SA"/>
        </w:rPr>
      </w:pPr>
    </w:p>
    <w:p w14:paraId="4259863D" w14:textId="77777777" w:rsidR="003B7DD2" w:rsidRDefault="003B7DD2" w:rsidP="00B47333">
      <w:pPr>
        <w:pStyle w:val="ListParagraph"/>
        <w:numPr>
          <w:ilvl w:val="0"/>
          <w:numId w:val="44"/>
        </w:numPr>
        <w:rPr>
          <w:lang w:eastAsia="en-US" w:bidi="ar-SA"/>
        </w:rPr>
      </w:pPr>
    </w:p>
    <w:p w14:paraId="0709AEEA" w14:textId="79D3831A" w:rsidR="003B7DD2" w:rsidRDefault="003B7DD2" w:rsidP="003B7DD2">
      <w:pPr>
        <w:pStyle w:val="ListParagraph"/>
        <w:ind w:left="720"/>
        <w:rPr>
          <w:lang w:eastAsia="en-US" w:bidi="ar-SA"/>
        </w:rPr>
      </w:pPr>
      <w:r>
        <w:rPr>
          <w:noProof/>
          <w:lang w:eastAsia="en-US" w:bidi="ar-SA"/>
        </w:rPr>
        <w:lastRenderedPageBreak/>
        <w:drawing>
          <wp:inline distT="0" distB="0" distL="0" distR="0" wp14:anchorId="3851B417" wp14:editId="575291A1">
            <wp:extent cx="5575300" cy="2601595"/>
            <wp:effectExtent l="0" t="0" r="635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300" cy="2601595"/>
                    </a:xfrm>
                    <a:prstGeom prst="rect">
                      <a:avLst/>
                    </a:prstGeom>
                  </pic:spPr>
                </pic:pic>
              </a:graphicData>
            </a:graphic>
          </wp:inline>
        </w:drawing>
      </w:r>
    </w:p>
    <w:p w14:paraId="6CE6E5C2" w14:textId="2E43395A" w:rsidR="003B7DD2" w:rsidRDefault="003B7DD2" w:rsidP="003B7DD2">
      <w:pPr>
        <w:pStyle w:val="ListParagraph"/>
        <w:numPr>
          <w:ilvl w:val="0"/>
          <w:numId w:val="44"/>
        </w:numPr>
        <w:rPr>
          <w:lang w:eastAsia="en-US" w:bidi="ar-SA"/>
        </w:rPr>
      </w:pPr>
      <w:r>
        <w:rPr>
          <w:lang w:eastAsia="en-US" w:bidi="ar-SA"/>
        </w:rPr>
        <w:t>Thanh toán</w:t>
      </w:r>
    </w:p>
    <w:p w14:paraId="63FBFE1F" w14:textId="3AFC5579" w:rsidR="003B7DD2" w:rsidRDefault="003B7DD2" w:rsidP="003B7DD2">
      <w:pPr>
        <w:pStyle w:val="ListParagraph"/>
        <w:ind w:left="720"/>
        <w:rPr>
          <w:lang w:eastAsia="en-US" w:bidi="ar-SA"/>
        </w:rPr>
      </w:pPr>
      <w:r>
        <w:rPr>
          <w:noProof/>
          <w:lang w:eastAsia="en-US" w:bidi="ar-SA"/>
        </w:rPr>
        <w:drawing>
          <wp:inline distT="0" distB="0" distL="0" distR="0" wp14:anchorId="7D67D4ED" wp14:editId="1F775F52">
            <wp:extent cx="5575300" cy="2613025"/>
            <wp:effectExtent l="0" t="0" r="635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300" cy="2613025"/>
                    </a:xfrm>
                    <a:prstGeom prst="rect">
                      <a:avLst/>
                    </a:prstGeom>
                  </pic:spPr>
                </pic:pic>
              </a:graphicData>
            </a:graphic>
          </wp:inline>
        </w:drawing>
      </w:r>
    </w:p>
    <w:p w14:paraId="48F641EB" w14:textId="1AE17D2F" w:rsidR="003B7DD2" w:rsidRDefault="003B7DD2" w:rsidP="003B7DD2">
      <w:pPr>
        <w:pStyle w:val="ListParagraph"/>
        <w:numPr>
          <w:ilvl w:val="0"/>
          <w:numId w:val="44"/>
        </w:numPr>
        <w:rPr>
          <w:lang w:eastAsia="en-US" w:bidi="ar-SA"/>
        </w:rPr>
      </w:pPr>
      <w:r>
        <w:rPr>
          <w:lang w:eastAsia="en-US" w:bidi="ar-SA"/>
        </w:rPr>
        <w:t>Lựa chọn phương thức giao hàng</w:t>
      </w:r>
    </w:p>
    <w:p w14:paraId="578C32DD" w14:textId="64DC42F8" w:rsidR="003B7DD2" w:rsidRDefault="003B7DD2" w:rsidP="003B7DD2">
      <w:pPr>
        <w:pStyle w:val="ListParagraph"/>
        <w:ind w:left="720"/>
        <w:rPr>
          <w:lang w:eastAsia="en-US" w:bidi="ar-SA"/>
        </w:rPr>
      </w:pPr>
      <w:r>
        <w:rPr>
          <w:noProof/>
          <w:lang w:eastAsia="en-US" w:bidi="ar-SA"/>
        </w:rPr>
        <w:drawing>
          <wp:inline distT="0" distB="0" distL="0" distR="0" wp14:anchorId="705F2792" wp14:editId="10E752A1">
            <wp:extent cx="5575300" cy="2082165"/>
            <wp:effectExtent l="0" t="0" r="6350" b="0"/>
            <wp:docPr id="12" name="Hình ảnh 12" descr="Image result for lazada lựa chọn phương thức giao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zada lựa chọn phương thức giao hà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5300" cy="2082165"/>
                    </a:xfrm>
                    <a:prstGeom prst="rect">
                      <a:avLst/>
                    </a:prstGeom>
                    <a:noFill/>
                    <a:ln>
                      <a:noFill/>
                    </a:ln>
                  </pic:spPr>
                </pic:pic>
              </a:graphicData>
            </a:graphic>
          </wp:inline>
        </w:drawing>
      </w:r>
    </w:p>
    <w:p w14:paraId="62921FF9" w14:textId="77777777" w:rsidR="003B7DD2" w:rsidRDefault="003B7DD2" w:rsidP="003B7DD2">
      <w:pPr>
        <w:pStyle w:val="ListParagraph"/>
        <w:ind w:left="720"/>
        <w:rPr>
          <w:lang w:eastAsia="en-US" w:bidi="ar-SA"/>
        </w:rPr>
      </w:pPr>
    </w:p>
    <w:p w14:paraId="78F071E0" w14:textId="1559AFA6" w:rsidR="003B7DD2" w:rsidRDefault="003B7DD2" w:rsidP="003B7DD2">
      <w:pPr>
        <w:pStyle w:val="ListParagraph"/>
        <w:numPr>
          <w:ilvl w:val="0"/>
          <w:numId w:val="44"/>
        </w:numPr>
        <w:rPr>
          <w:lang w:eastAsia="en-US" w:bidi="ar-SA"/>
        </w:rPr>
      </w:pPr>
      <w:r>
        <w:rPr>
          <w:lang w:eastAsia="en-US" w:bidi="ar-SA"/>
        </w:rPr>
        <w:t>Hóa đơn</w:t>
      </w:r>
    </w:p>
    <w:p w14:paraId="2CB43FE2" w14:textId="615E0BB9" w:rsidR="003B7DD2" w:rsidRPr="008C47BF" w:rsidRDefault="003B7DD2" w:rsidP="003B7DD2">
      <w:pPr>
        <w:pStyle w:val="ListParagraph"/>
        <w:ind w:left="720"/>
        <w:rPr>
          <w:lang w:eastAsia="en-US" w:bidi="ar-SA"/>
        </w:rPr>
      </w:pPr>
      <w:r>
        <w:rPr>
          <w:noProof/>
          <w:lang w:eastAsia="en-US" w:bidi="ar-SA"/>
        </w:rPr>
        <w:lastRenderedPageBreak/>
        <w:drawing>
          <wp:inline distT="0" distB="0" distL="0" distR="0" wp14:anchorId="21289E8E" wp14:editId="2A153F50">
            <wp:extent cx="5575300" cy="2771775"/>
            <wp:effectExtent l="0" t="0" r="6350" b="9525"/>
            <wp:docPr id="13" name="Hình ảnh 13" descr="Image result for lazada 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zada hoá đơ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0" cy="2771775"/>
                    </a:xfrm>
                    <a:prstGeom prst="rect">
                      <a:avLst/>
                    </a:prstGeom>
                    <a:noFill/>
                    <a:ln>
                      <a:noFill/>
                    </a:ln>
                  </pic:spPr>
                </pic:pic>
              </a:graphicData>
            </a:graphic>
          </wp:inline>
        </w:drawing>
      </w:r>
    </w:p>
    <w:p w14:paraId="4FCD1508" w14:textId="0C2AA467" w:rsidR="003F1120" w:rsidRDefault="003F1120" w:rsidP="003F1120">
      <w:pPr>
        <w:pStyle w:val="Heading2"/>
        <w:rPr>
          <w:lang w:eastAsia="en-US" w:bidi="ar-SA"/>
        </w:rPr>
      </w:pPr>
      <w:bookmarkStart w:id="24" w:name="_Toc25660401"/>
      <w:r w:rsidRPr="003F1120">
        <w:rPr>
          <w:lang w:eastAsia="en-US" w:bidi="ar-SA"/>
        </w:rPr>
        <w:t>Cơ sở dữ liệu</w:t>
      </w:r>
      <w:bookmarkEnd w:id="24"/>
    </w:p>
    <w:p w14:paraId="5AF1A9B4" w14:textId="64E29539" w:rsidR="003B7DD2" w:rsidRPr="003B7DD2" w:rsidRDefault="003B7DD2" w:rsidP="003B7DD2">
      <w:pPr>
        <w:pStyle w:val="ListParagraph"/>
        <w:numPr>
          <w:ilvl w:val="0"/>
          <w:numId w:val="44"/>
        </w:numPr>
        <w:rPr>
          <w:lang w:eastAsia="en-US" w:bidi="ar-SA"/>
        </w:rPr>
      </w:pPr>
      <w:r>
        <w:rPr>
          <w:lang w:eastAsia="en-US" w:bidi="ar-SA"/>
        </w:rPr>
        <w:t>SQL Server</w:t>
      </w:r>
    </w:p>
    <w:p w14:paraId="09ACA236" w14:textId="63839EF2" w:rsidR="003F1120" w:rsidRDefault="003F1120" w:rsidP="003F1120">
      <w:pPr>
        <w:pStyle w:val="Heading2"/>
        <w:rPr>
          <w:lang w:eastAsia="en-US" w:bidi="ar-SA"/>
        </w:rPr>
      </w:pPr>
      <w:bookmarkStart w:id="25" w:name="_Toc25660402"/>
      <w:r w:rsidRPr="003F1120">
        <w:rPr>
          <w:lang w:eastAsia="en-US" w:bidi="ar-SA"/>
        </w:rPr>
        <w:t>Mạng</w:t>
      </w:r>
      <w:bookmarkEnd w:id="25"/>
    </w:p>
    <w:p w14:paraId="4B7591B0" w14:textId="400D26D9" w:rsidR="003B7DD2" w:rsidRPr="003B7DD2" w:rsidRDefault="003B7DD2" w:rsidP="003B7DD2">
      <w:pPr>
        <w:pStyle w:val="ListParagraph"/>
        <w:numPr>
          <w:ilvl w:val="0"/>
          <w:numId w:val="44"/>
        </w:numPr>
        <w:rPr>
          <w:lang w:eastAsia="en-US" w:bidi="ar-SA"/>
        </w:rPr>
      </w:pPr>
      <w:r>
        <w:rPr>
          <w:lang w:eastAsia="en-US" w:bidi="ar-SA"/>
        </w:rPr>
        <w:t>Internet cáp quang</w:t>
      </w:r>
    </w:p>
    <w:p w14:paraId="732EE1EB" w14:textId="4D6340C4" w:rsidR="009D290A" w:rsidRDefault="009D290A" w:rsidP="005E2D65">
      <w:pPr>
        <w:pStyle w:val="Heading1"/>
      </w:pPr>
      <w:bookmarkStart w:id="26" w:name="_Toc25660403"/>
      <w:r>
        <w:t>Giám sát dự án</w:t>
      </w:r>
      <w:bookmarkEnd w:id="26"/>
    </w:p>
    <w:p w14:paraId="36610AD8" w14:textId="10D1CC69" w:rsidR="00F45E06" w:rsidRDefault="00F45E06" w:rsidP="00F45E06">
      <w:pPr>
        <w:pStyle w:val="Heading2"/>
      </w:pPr>
      <w:bookmarkStart w:id="27" w:name="_Toc25660404"/>
      <w:r>
        <w:t>Trả lời câu hỏi</w:t>
      </w:r>
      <w:bookmarkEnd w:id="27"/>
    </w:p>
    <w:p w14:paraId="2708B202" w14:textId="77777777" w:rsidR="00667DD5" w:rsidRDefault="003A3FFF" w:rsidP="00667DD5">
      <w:pPr>
        <w:pStyle w:val="ListParagrap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7367E345" w:rsidR="00667DD5" w:rsidRDefault="003A3FFF" w:rsidP="00A86993">
      <w:pPr>
        <w:pStyle w:val="ListParagraph"/>
        <w:tabs>
          <w:tab w:val="right" w:leader="dot" w:pos="8780"/>
        </w:tabs>
        <w:ind w:left="720"/>
      </w:pPr>
      <w:r>
        <w:t>Nhóm quản lý sẽ trả lời thế nào</w:t>
      </w:r>
      <w:r w:rsidR="003B7DD2">
        <w:t>:</w:t>
      </w:r>
      <w:r w:rsidR="00C40224">
        <w:t xml:space="preserve"> Bên phía khách hàng sẽ có 2 tuần trao đổi hỗ trợ với kỹ thuật viên của chúng tôi. Sau đó chúng tôi sẽ chỉ nhận tư vấn nếu được</w:t>
      </w:r>
      <w:r w:rsidR="00002323">
        <w:t xml:space="preserve"> trả thêm phí</w:t>
      </w:r>
    </w:p>
    <w:p w14:paraId="78D2041A" w14:textId="5602E2F1" w:rsidR="00667DD5" w:rsidRDefault="00667DD5" w:rsidP="00460E60">
      <w:pPr>
        <w:pStyle w:val="ListParagrap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2BF454A1" w14:textId="0C0BCBE7" w:rsidR="00667DD5" w:rsidRDefault="00667DD5" w:rsidP="00667DD5">
      <w:pPr>
        <w:pStyle w:val="ListParagraph"/>
        <w:tabs>
          <w:tab w:val="right" w:leader="dot" w:pos="8780"/>
        </w:tabs>
        <w:ind w:left="720"/>
      </w:pPr>
      <w:r>
        <w:t>Nhóm quản lý sẽ trả lời thế nào:</w:t>
      </w:r>
      <w:r w:rsidR="00002323">
        <w:t>Vậy nếu sau này các anh muốn nâng cấp lên Window 10 chúng tôi sẽ không chịu trách nhiệm hoặc phải trả thêm tiền</w:t>
      </w:r>
      <w:r>
        <w:tab/>
      </w:r>
    </w:p>
    <w:p w14:paraId="575F6FA4" w14:textId="77777777" w:rsidR="00667DD5" w:rsidRDefault="00667DD5" w:rsidP="00667DD5">
      <w:pPr>
        <w:pStyle w:val="ListParagraph"/>
        <w:tabs>
          <w:tab w:val="right" w:leader="dot" w:pos="8780"/>
        </w:tabs>
        <w:ind w:left="720"/>
      </w:pPr>
      <w:r>
        <w:tab/>
      </w:r>
    </w:p>
    <w:p w14:paraId="034AC78A" w14:textId="77777777" w:rsidR="00667DD5" w:rsidRDefault="00667DD5" w:rsidP="00667DD5">
      <w:pPr>
        <w:pStyle w:val="ListParagraph"/>
        <w:tabs>
          <w:tab w:val="right" w:leader="dot" w:pos="8780"/>
        </w:tabs>
        <w:ind w:left="720"/>
      </w:pPr>
      <w:r>
        <w:tab/>
      </w:r>
    </w:p>
    <w:p w14:paraId="65D94067" w14:textId="0ACD8746" w:rsidR="00667DD5" w:rsidRDefault="00667DD5" w:rsidP="00667DD5">
      <w:pPr>
        <w:pStyle w:val="ListParagraph"/>
        <w:tabs>
          <w:tab w:val="right" w:leader="dot" w:pos="8780"/>
        </w:tabs>
        <w:ind w:left="720"/>
      </w:pPr>
      <w:r>
        <w:tab/>
      </w:r>
    </w:p>
    <w:p w14:paraId="576C666E" w14:textId="5A918A9D" w:rsidR="00460E60" w:rsidRDefault="00460E60" w:rsidP="00460E60">
      <w:pPr>
        <w:pStyle w:val="ListParagrap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6DBE915A" w14:textId="2BB87128" w:rsidR="00002323" w:rsidRDefault="00460E60" w:rsidP="00460E60">
      <w:pPr>
        <w:pStyle w:val="ListParagraph"/>
        <w:tabs>
          <w:tab w:val="right" w:leader="dot" w:pos="8780"/>
        </w:tabs>
        <w:ind w:left="720"/>
      </w:pPr>
      <w:r>
        <w:t>Nhóm quản lý sẽ trả lời thế nào:</w:t>
      </w:r>
      <w:r w:rsidR="00002323">
        <w:t>Không VAT:400 triệu</w:t>
      </w:r>
    </w:p>
    <w:p w14:paraId="74A27C39" w14:textId="02F0A7FD" w:rsidR="00460E60" w:rsidRDefault="00002323" w:rsidP="00460E60">
      <w:pPr>
        <w:pStyle w:val="ListParagraph"/>
        <w:tabs>
          <w:tab w:val="right" w:leader="dot" w:pos="8780"/>
        </w:tabs>
        <w:ind w:left="720"/>
      </w:pPr>
      <w:r>
        <w:t>Có VAT: 440 triệu</w:t>
      </w:r>
      <w:r w:rsidR="00460E60">
        <w:tab/>
      </w:r>
    </w:p>
    <w:p w14:paraId="188496FD" w14:textId="77777777" w:rsidR="00460E60" w:rsidRDefault="00460E60" w:rsidP="00460E60">
      <w:pPr>
        <w:pStyle w:val="ListParagraph"/>
        <w:tabs>
          <w:tab w:val="right" w:leader="dot" w:pos="8780"/>
        </w:tabs>
        <w:ind w:left="720"/>
      </w:pPr>
      <w:r>
        <w:tab/>
      </w:r>
    </w:p>
    <w:p w14:paraId="31A11A30" w14:textId="77777777" w:rsidR="00460E60" w:rsidRDefault="00460E60" w:rsidP="00460E60">
      <w:pPr>
        <w:pStyle w:val="ListParagraph"/>
        <w:tabs>
          <w:tab w:val="right" w:leader="dot" w:pos="8780"/>
        </w:tabs>
        <w:ind w:left="720"/>
      </w:pPr>
      <w:r>
        <w:tab/>
      </w:r>
    </w:p>
    <w:p w14:paraId="0C7678B6" w14:textId="77777777" w:rsidR="00460E60" w:rsidRPr="003A3FFF" w:rsidRDefault="00460E60" w:rsidP="00460E60">
      <w:pPr>
        <w:pStyle w:val="ListParagraph"/>
        <w:tabs>
          <w:tab w:val="right" w:leader="dot" w:pos="8780"/>
        </w:tabs>
        <w:ind w:left="720"/>
      </w:pPr>
      <w:r>
        <w:lastRenderedPageBreak/>
        <w:tab/>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005E2D65" w:rsidP="005E2D65">
      <w:pPr>
        <w:pStyle w:val="Heading1"/>
      </w:pPr>
      <w:bookmarkStart w:id="28" w:name="_Toc25660405"/>
      <w:r>
        <w:t>Đóng dự án</w:t>
      </w:r>
      <w:bookmarkEnd w:id="28"/>
    </w:p>
    <w:p w14:paraId="6CD045D2" w14:textId="45570D4B" w:rsidR="005E2D65" w:rsidRDefault="008E6AE9" w:rsidP="005E2D65">
      <w:r>
        <w:t>Thực hiện các thống kê</w:t>
      </w:r>
    </w:p>
    <w:p w14:paraId="37A5DC86" w14:textId="03D73393" w:rsidR="008E6AE9" w:rsidRPr="00D1020B" w:rsidRDefault="00D1020B" w:rsidP="00D1020B">
      <w:pPr>
        <w:pStyle w:val="Heading2"/>
      </w:pPr>
      <w:bookmarkStart w:id="29" w:name="_Toc25660406"/>
      <w:r>
        <w:t>Quản lý mã nguồn</w:t>
      </w:r>
      <w:bookmarkEnd w:id="29"/>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44225A1A" w:rsidR="006A739D" w:rsidRDefault="00DD4BB4" w:rsidP="006A739D">
      <w:pPr>
        <w:pStyle w:val="ListParagraph"/>
        <w:numPr>
          <w:ilvl w:val="0"/>
          <w:numId w:val="37"/>
        </w:numPr>
      </w:pPr>
      <w:r>
        <w:t>Số commit của mỗi người</w:t>
      </w:r>
      <w:r w:rsidR="00002323">
        <w:t>:</w:t>
      </w:r>
    </w:p>
    <w:p w14:paraId="30680ACF" w14:textId="22736CF6" w:rsidR="00002323" w:rsidRDefault="00002323" w:rsidP="00002323">
      <w:pPr>
        <w:ind w:left="360"/>
      </w:pPr>
      <w:r>
        <w:t>Nam:20</w:t>
      </w:r>
    </w:p>
    <w:p w14:paraId="048A1D6B" w14:textId="1E989A75" w:rsidR="00002323" w:rsidRDefault="00002323" w:rsidP="00002323">
      <w:pPr>
        <w:ind w:left="360"/>
      </w:pPr>
      <w:r>
        <w:t>Bình:20</w:t>
      </w:r>
    </w:p>
    <w:p w14:paraId="5F6A36F8" w14:textId="5BED6A23" w:rsidR="00002323" w:rsidRDefault="00002323" w:rsidP="00002323">
      <w:pPr>
        <w:ind w:left="360"/>
      </w:pPr>
      <w:r>
        <w:t>Dũng:20</w:t>
      </w:r>
    </w:p>
    <w:p w14:paraId="06E3DE0E" w14:textId="3A10E2A0" w:rsidR="00DD4BB4" w:rsidRDefault="00DD4BB4" w:rsidP="006A739D">
      <w:pPr>
        <w:pStyle w:val="ListParagraph"/>
        <w:numPr>
          <w:ilvl w:val="0"/>
          <w:numId w:val="37"/>
        </w:numPr>
      </w:pPr>
      <w:r>
        <w:t>Phân bố commit của dự án (sáng chiều đêm…)</w:t>
      </w:r>
    </w:p>
    <w:p w14:paraId="34D2EF2A" w14:textId="73D2D2CA" w:rsidR="00DD4BB4" w:rsidRDefault="000E5F9F" w:rsidP="006A739D">
      <w:pPr>
        <w:pStyle w:val="ListParagraph"/>
        <w:numPr>
          <w:ilvl w:val="0"/>
          <w:numId w:val="37"/>
        </w:numPr>
      </w:pPr>
      <w:r>
        <w:t xml:space="preserve">Số </w:t>
      </w:r>
      <w:r w:rsidR="001C5DD1">
        <w:t xml:space="preserve">dòng lệnh bị </w:t>
      </w:r>
      <w:r>
        <w:t>thay đổi</w:t>
      </w:r>
      <w:r w:rsidR="00E3132A">
        <w:t>:12000</w:t>
      </w:r>
    </w:p>
    <w:p w14:paraId="363052BB" w14:textId="77B9D073" w:rsidR="00DC5E3B" w:rsidRDefault="00DC5E3B" w:rsidP="006A739D">
      <w:pPr>
        <w:pStyle w:val="ListParagraph"/>
        <w:numPr>
          <w:ilvl w:val="0"/>
          <w:numId w:val="37"/>
        </w:numPr>
      </w:pPr>
      <w:r w:rsidRPr="00DC5E3B">
        <w:t>Sơ đồ các branch được t</w:t>
      </w:r>
      <w:r>
        <w:t>ạo ra</w:t>
      </w:r>
    </w:p>
    <w:p w14:paraId="658CE6F7" w14:textId="03AF0319" w:rsidR="000F7EFC" w:rsidRPr="000F7EFC" w:rsidRDefault="000F7EFC" w:rsidP="000F7EFC">
      <w:pPr>
        <w:pStyle w:val="ListParagraph"/>
        <w:numPr>
          <w:ilvl w:val="0"/>
          <w:numId w:val="37"/>
        </w:numPr>
      </w:pPr>
      <w:r w:rsidRPr="000F7EFC">
        <w:t>Số dòng lệnh của dự</w:t>
      </w:r>
      <w:r>
        <w:t xml:space="preserve"> án</w:t>
      </w:r>
      <w:r w:rsidR="00E3132A">
        <w:t>:21238</w:t>
      </w:r>
    </w:p>
    <w:p w14:paraId="071A5D9D" w14:textId="006A1283" w:rsidR="00D1020B" w:rsidRPr="00D1020B" w:rsidRDefault="00D1020B" w:rsidP="00D1020B">
      <w:pPr>
        <w:pStyle w:val="Heading2"/>
      </w:pPr>
      <w:bookmarkStart w:id="30" w:name="_Toc25660407"/>
      <w:r>
        <w:t>Quản lý công việc</w:t>
      </w:r>
      <w:bookmarkEnd w:id="30"/>
    </w:p>
    <w:p w14:paraId="35E6B112" w14:textId="1C8C6250" w:rsidR="00816042" w:rsidRDefault="00816042" w:rsidP="00816042">
      <w:r>
        <w:t xml:space="preserve">Dựa trên các biểu đồ của </w:t>
      </w:r>
      <w:r w:rsidR="000C1F52">
        <w:t>Planner</w:t>
      </w:r>
      <w:r>
        <w:t xml:space="preserve">, xuất ra </w:t>
      </w:r>
      <w:r w:rsidR="00EC046A">
        <w:t>2</w:t>
      </w:r>
      <w:r>
        <w:t xml:space="preserve"> th</w:t>
      </w:r>
      <w:r w:rsidR="00F7259E">
        <w:t>ố</w:t>
      </w:r>
      <w:r>
        <w:t>ng kê. Gợi ý</w:t>
      </w:r>
    </w:p>
    <w:p w14:paraId="4FB2F80B" w14:textId="6C168F66" w:rsidR="00924FA9" w:rsidRDefault="00816042" w:rsidP="00924FA9">
      <w:pPr>
        <w:pStyle w:val="ListParagraph"/>
        <w:numPr>
          <w:ilvl w:val="0"/>
          <w:numId w:val="38"/>
        </w:numPr>
      </w:pPr>
      <w:r w:rsidRPr="00F916B8">
        <w:t xml:space="preserve">Số task </w:t>
      </w:r>
      <w:r w:rsidR="00F916B8" w:rsidRPr="00F916B8">
        <w:t>đã hoàn th</w:t>
      </w:r>
      <w:r w:rsidR="00F916B8">
        <w:t>ành, chưa hoàn thành,</w:t>
      </w:r>
      <w:r w:rsidR="00720ED8">
        <w:t xml:space="preserve"> muộn…</w:t>
      </w:r>
    </w:p>
    <w:p w14:paraId="38883A89" w14:textId="173DFDA3" w:rsidR="00E3132A" w:rsidRDefault="00E3132A" w:rsidP="00E3132A">
      <w:pPr>
        <w:pStyle w:val="ListParagraph"/>
        <w:numPr>
          <w:ilvl w:val="0"/>
          <w:numId w:val="44"/>
        </w:numPr>
      </w:pPr>
      <w:r>
        <w:t>Chưa hoàn thành:27</w:t>
      </w:r>
    </w:p>
    <w:p w14:paraId="3B3D3869" w14:textId="3FADAA6C" w:rsidR="00E3132A" w:rsidRDefault="00E3132A" w:rsidP="00E3132A">
      <w:pPr>
        <w:pStyle w:val="ListParagraph"/>
        <w:numPr>
          <w:ilvl w:val="0"/>
          <w:numId w:val="44"/>
        </w:numPr>
      </w:pPr>
      <w:r>
        <w:t>Đã hoàn thành:11</w:t>
      </w:r>
    </w:p>
    <w:p w14:paraId="2AD53939" w14:textId="046FD139" w:rsidR="00E3132A" w:rsidRDefault="00E3132A" w:rsidP="00E3132A">
      <w:pPr>
        <w:pStyle w:val="ListParagraph"/>
        <w:numPr>
          <w:ilvl w:val="0"/>
          <w:numId w:val="44"/>
        </w:numPr>
      </w:pPr>
      <w:r>
        <w:t>Muộn:0</w:t>
      </w:r>
    </w:p>
    <w:p w14:paraId="4D3B78A3" w14:textId="5926604E" w:rsidR="00720ED8" w:rsidRPr="00F916B8" w:rsidRDefault="00B20CF2" w:rsidP="00924FA9">
      <w:pPr>
        <w:pStyle w:val="ListParagraph"/>
        <w:numPr>
          <w:ilvl w:val="0"/>
          <w:numId w:val="38"/>
        </w:numPr>
      </w:pPr>
      <w:r>
        <w:t>Bố trí task theo Schedule</w:t>
      </w:r>
    </w:p>
    <w:p w14:paraId="01AC2A27" w14:textId="1E92EDB7" w:rsidR="00127A55" w:rsidRDefault="00127A55" w:rsidP="00127A55">
      <w:pPr>
        <w:pStyle w:val="Heading1"/>
        <w:rPr>
          <w:lang w:eastAsia="en-US" w:bidi="ar-SA"/>
        </w:rPr>
      </w:pPr>
      <w:bookmarkStart w:id="31" w:name="_Toc25660408"/>
      <w:r>
        <w:rPr>
          <w:lang w:eastAsia="en-US" w:bidi="ar-SA"/>
        </w:rPr>
        <w:t>Danh mục tài liệu liên quan</w:t>
      </w:r>
      <w:bookmarkEnd w:id="31"/>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6"/>
      <w:headerReference w:type="default" r:id="rId27"/>
      <w:footerReference w:type="even" r:id="rId28"/>
      <w:footerReference w:type="default" r:id="rId29"/>
      <w:headerReference w:type="first" r:id="rId30"/>
      <w:footerReference w:type="first" r:id="rId3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FA73DA" w14:textId="77777777" w:rsidR="00304B79" w:rsidRDefault="00304B79">
      <w:r>
        <w:separator/>
      </w:r>
    </w:p>
    <w:p w14:paraId="343B4957" w14:textId="77777777" w:rsidR="00304B79" w:rsidRDefault="00304B79"/>
  </w:endnote>
  <w:endnote w:type="continuationSeparator" w:id="0">
    <w:p w14:paraId="055600E1" w14:textId="77777777" w:rsidR="00304B79" w:rsidRDefault="00304B79">
      <w:r>
        <w:continuationSeparator/>
      </w:r>
    </w:p>
    <w:p w14:paraId="4F6C787A" w14:textId="77777777" w:rsidR="00304B79" w:rsidRDefault="00304B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1840A2BB" w:rsidR="00B55D4A" w:rsidRPr="009A57EC" w:rsidRDefault="00B55D4A"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7853CE">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B55D4A" w:rsidRPr="00932976" w:rsidRDefault="00B55D4A"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B55D4A" w:rsidRPr="00932976" w:rsidRDefault="00B55D4A"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B55D4A" w:rsidRDefault="00B55D4A"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B55D4A" w:rsidRDefault="00B55D4A">
    <w:pPr>
      <w:pStyle w:val="Footer"/>
      <w:rPr>
        <w:i/>
        <w:color w:val="003366"/>
      </w:rPr>
    </w:pPr>
  </w:p>
  <w:p w14:paraId="2B3DBBFD" w14:textId="77777777" w:rsidR="00B55D4A" w:rsidRDefault="00B55D4A">
    <w:pPr>
      <w:pStyle w:val="Footer"/>
      <w:rPr>
        <w:i/>
        <w:color w:val="003366"/>
      </w:rPr>
    </w:pPr>
  </w:p>
  <w:p w14:paraId="7A61AF73" w14:textId="77777777" w:rsidR="00B55D4A" w:rsidRPr="00932976" w:rsidRDefault="00B55D4A">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B55D4A" w:rsidRDefault="00B55D4A"/>
  <w:p w14:paraId="7F403060" w14:textId="77777777" w:rsidR="00B55D4A" w:rsidRDefault="00B55D4A"/>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0266C3A5" w:rsidR="00B55D4A" w:rsidRPr="001022FF" w:rsidRDefault="00B55D4A"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7853CE">
      <w:rPr>
        <w:i/>
        <w:noProof/>
        <w:color w:val="C00000"/>
        <w:lang w:eastAsia="ar-SA" w:bidi="ar-SA"/>
      </w:rPr>
      <w:t>8</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7853CE">
      <w:rPr>
        <w:i/>
        <w:noProof/>
        <w:color w:val="C00000"/>
        <w:lang w:eastAsia="ar-SA" w:bidi="ar-SA"/>
      </w:rPr>
      <w:t>14</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B55D4A" w:rsidRDefault="00B55D4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8AAD22" w14:textId="77777777" w:rsidR="00304B79" w:rsidRDefault="00304B79">
      <w:r>
        <w:separator/>
      </w:r>
    </w:p>
    <w:p w14:paraId="1920B863" w14:textId="77777777" w:rsidR="00304B79" w:rsidRDefault="00304B79"/>
  </w:footnote>
  <w:footnote w:type="continuationSeparator" w:id="0">
    <w:p w14:paraId="361C70CA" w14:textId="77777777" w:rsidR="00304B79" w:rsidRDefault="00304B79">
      <w:r>
        <w:continuationSeparator/>
      </w:r>
    </w:p>
    <w:p w14:paraId="7C1FD8A9" w14:textId="77777777" w:rsidR="00304B79" w:rsidRDefault="00304B7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B55D4A" w:rsidRPr="009A57EC" w:rsidRDefault="00B55D4A"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B55D4A" w:rsidRDefault="00B55D4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62712AD5" w:rsidR="00B55D4A" w:rsidRPr="00AB15C8" w:rsidRDefault="00B55D4A"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B55D4A" w:rsidRDefault="00B55D4A"/>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B55D4A" w:rsidRDefault="00B55D4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7D6461"/>
    <w:multiLevelType w:val="hybridMultilevel"/>
    <w:tmpl w:val="56A8F1C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3D2167BD"/>
    <w:multiLevelType w:val="hybridMultilevel"/>
    <w:tmpl w:val="41584FFE"/>
    <w:lvl w:ilvl="0" w:tplc="398C2F3A">
      <w:start w:val="3"/>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837EEF"/>
    <w:multiLevelType w:val="hybridMultilevel"/>
    <w:tmpl w:val="6994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4EA3011"/>
    <w:multiLevelType w:val="hybridMultilevel"/>
    <w:tmpl w:val="72D24744"/>
    <w:lvl w:ilvl="0" w:tplc="37008AE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6D7EDE"/>
    <w:multiLevelType w:val="hybridMultilevel"/>
    <w:tmpl w:val="E014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3"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4" w15:restartNumberingAfterBreak="0">
    <w:nsid w:val="7D947294"/>
    <w:multiLevelType w:val="hybridMultilevel"/>
    <w:tmpl w:val="AD0AE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43"/>
  </w:num>
  <w:num w:numId="21">
    <w:abstractNumId w:val="42"/>
  </w:num>
  <w:num w:numId="22">
    <w:abstractNumId w:val="21"/>
  </w:num>
  <w:num w:numId="23">
    <w:abstractNumId w:val="19"/>
  </w:num>
  <w:num w:numId="24">
    <w:abstractNumId w:val="23"/>
  </w:num>
  <w:num w:numId="25">
    <w:abstractNumId w:val="29"/>
  </w:num>
  <w:num w:numId="26">
    <w:abstractNumId w:val="24"/>
  </w:num>
  <w:num w:numId="27">
    <w:abstractNumId w:val="38"/>
  </w:num>
  <w:num w:numId="28">
    <w:abstractNumId w:val="30"/>
  </w:num>
  <w:num w:numId="29">
    <w:abstractNumId w:val="20"/>
  </w:num>
  <w:num w:numId="30">
    <w:abstractNumId w:val="18"/>
  </w:num>
  <w:num w:numId="31">
    <w:abstractNumId w:val="36"/>
  </w:num>
  <w:num w:numId="32">
    <w:abstractNumId w:val="27"/>
  </w:num>
  <w:num w:numId="33">
    <w:abstractNumId w:val="32"/>
  </w:num>
  <w:num w:numId="34">
    <w:abstractNumId w:val="26"/>
  </w:num>
  <w:num w:numId="35">
    <w:abstractNumId w:val="35"/>
  </w:num>
  <w:num w:numId="36">
    <w:abstractNumId w:val="33"/>
  </w:num>
  <w:num w:numId="37">
    <w:abstractNumId w:val="39"/>
  </w:num>
  <w:num w:numId="38">
    <w:abstractNumId w:val="25"/>
  </w:num>
  <w:num w:numId="39">
    <w:abstractNumId w:val="41"/>
  </w:num>
  <w:num w:numId="40">
    <w:abstractNumId w:val="40"/>
  </w:num>
  <w:num w:numId="41">
    <w:abstractNumId w:val="34"/>
  </w:num>
  <w:num w:numId="42">
    <w:abstractNumId w:val="44"/>
  </w:num>
  <w:num w:numId="43">
    <w:abstractNumId w:val="31"/>
  </w:num>
  <w:num w:numId="44">
    <w:abstractNumId w:val="37"/>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02323"/>
    <w:rsid w:val="00011B84"/>
    <w:rsid w:val="0001730E"/>
    <w:rsid w:val="00030EB1"/>
    <w:rsid w:val="00033D8B"/>
    <w:rsid w:val="000342ED"/>
    <w:rsid w:val="0003691C"/>
    <w:rsid w:val="00044EE2"/>
    <w:rsid w:val="000465BE"/>
    <w:rsid w:val="00050CBF"/>
    <w:rsid w:val="00054E47"/>
    <w:rsid w:val="00063221"/>
    <w:rsid w:val="000705DC"/>
    <w:rsid w:val="00070B67"/>
    <w:rsid w:val="00072CD7"/>
    <w:rsid w:val="000800BD"/>
    <w:rsid w:val="00081ADE"/>
    <w:rsid w:val="0008695B"/>
    <w:rsid w:val="00095542"/>
    <w:rsid w:val="00095D3E"/>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47C41"/>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28FA"/>
    <w:rsid w:val="00304B79"/>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B7DD2"/>
    <w:rsid w:val="003C026C"/>
    <w:rsid w:val="003C2146"/>
    <w:rsid w:val="003C4C8F"/>
    <w:rsid w:val="003C7422"/>
    <w:rsid w:val="003D1032"/>
    <w:rsid w:val="003D6029"/>
    <w:rsid w:val="003E27B5"/>
    <w:rsid w:val="003E575B"/>
    <w:rsid w:val="003E6A70"/>
    <w:rsid w:val="003E6FB7"/>
    <w:rsid w:val="003F1120"/>
    <w:rsid w:val="00400305"/>
    <w:rsid w:val="00401B28"/>
    <w:rsid w:val="004052B6"/>
    <w:rsid w:val="00405F48"/>
    <w:rsid w:val="0040623D"/>
    <w:rsid w:val="00407AC0"/>
    <w:rsid w:val="00411497"/>
    <w:rsid w:val="00423B9A"/>
    <w:rsid w:val="004265A4"/>
    <w:rsid w:val="00427BEE"/>
    <w:rsid w:val="0043017B"/>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36054"/>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A4B90"/>
    <w:rsid w:val="005B0B44"/>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2D5B"/>
    <w:rsid w:val="00605636"/>
    <w:rsid w:val="00611CB5"/>
    <w:rsid w:val="00612C3F"/>
    <w:rsid w:val="00612FB1"/>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2764"/>
    <w:rsid w:val="0067312C"/>
    <w:rsid w:val="006748F1"/>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C54AD"/>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753"/>
    <w:rsid w:val="00725933"/>
    <w:rsid w:val="00727431"/>
    <w:rsid w:val="00727810"/>
    <w:rsid w:val="00741AE9"/>
    <w:rsid w:val="00747A56"/>
    <w:rsid w:val="00751F1C"/>
    <w:rsid w:val="007627E0"/>
    <w:rsid w:val="0076405C"/>
    <w:rsid w:val="00766319"/>
    <w:rsid w:val="007703F5"/>
    <w:rsid w:val="00770814"/>
    <w:rsid w:val="0077221A"/>
    <w:rsid w:val="00783AF4"/>
    <w:rsid w:val="007853CE"/>
    <w:rsid w:val="0078665F"/>
    <w:rsid w:val="00787BC6"/>
    <w:rsid w:val="00790978"/>
    <w:rsid w:val="00791779"/>
    <w:rsid w:val="0079293C"/>
    <w:rsid w:val="00796375"/>
    <w:rsid w:val="007A2CA7"/>
    <w:rsid w:val="007A4A5B"/>
    <w:rsid w:val="007A5049"/>
    <w:rsid w:val="007A680E"/>
    <w:rsid w:val="007A6D1B"/>
    <w:rsid w:val="007B3292"/>
    <w:rsid w:val="007C0339"/>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6F80"/>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C47BF"/>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62D8"/>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3A22"/>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0141"/>
    <w:rsid w:val="00A84D40"/>
    <w:rsid w:val="00A86993"/>
    <w:rsid w:val="00A87113"/>
    <w:rsid w:val="00A9178E"/>
    <w:rsid w:val="00A97F32"/>
    <w:rsid w:val="00AA2B9A"/>
    <w:rsid w:val="00AA7A9A"/>
    <w:rsid w:val="00AA7B5D"/>
    <w:rsid w:val="00AB0417"/>
    <w:rsid w:val="00AB15C8"/>
    <w:rsid w:val="00AB1674"/>
    <w:rsid w:val="00AB1C3B"/>
    <w:rsid w:val="00AB1D42"/>
    <w:rsid w:val="00AB2031"/>
    <w:rsid w:val="00AB2FC5"/>
    <w:rsid w:val="00AB3ADE"/>
    <w:rsid w:val="00AB5A77"/>
    <w:rsid w:val="00AC1259"/>
    <w:rsid w:val="00AC44E7"/>
    <w:rsid w:val="00AC5ED2"/>
    <w:rsid w:val="00AC679C"/>
    <w:rsid w:val="00AC79F2"/>
    <w:rsid w:val="00AC7F66"/>
    <w:rsid w:val="00AD13E4"/>
    <w:rsid w:val="00AD72E3"/>
    <w:rsid w:val="00AE0415"/>
    <w:rsid w:val="00AE641A"/>
    <w:rsid w:val="00AF6036"/>
    <w:rsid w:val="00B02EEF"/>
    <w:rsid w:val="00B055F1"/>
    <w:rsid w:val="00B0583E"/>
    <w:rsid w:val="00B05CF6"/>
    <w:rsid w:val="00B06C8F"/>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47333"/>
    <w:rsid w:val="00B5217B"/>
    <w:rsid w:val="00B55631"/>
    <w:rsid w:val="00B55D4A"/>
    <w:rsid w:val="00B57F42"/>
    <w:rsid w:val="00B6094A"/>
    <w:rsid w:val="00B63678"/>
    <w:rsid w:val="00B65C9D"/>
    <w:rsid w:val="00B72F55"/>
    <w:rsid w:val="00B7683B"/>
    <w:rsid w:val="00B77464"/>
    <w:rsid w:val="00B7752F"/>
    <w:rsid w:val="00B80C20"/>
    <w:rsid w:val="00B82B15"/>
    <w:rsid w:val="00B8632C"/>
    <w:rsid w:val="00B8693A"/>
    <w:rsid w:val="00B87E33"/>
    <w:rsid w:val="00B90DCD"/>
    <w:rsid w:val="00B934B7"/>
    <w:rsid w:val="00BA11C8"/>
    <w:rsid w:val="00BA2CF4"/>
    <w:rsid w:val="00BA45DB"/>
    <w:rsid w:val="00BA730B"/>
    <w:rsid w:val="00BB04F8"/>
    <w:rsid w:val="00BB0DB3"/>
    <w:rsid w:val="00BB1006"/>
    <w:rsid w:val="00BB183C"/>
    <w:rsid w:val="00BB60CF"/>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8BE"/>
    <w:rsid w:val="00C16F59"/>
    <w:rsid w:val="00C20C6A"/>
    <w:rsid w:val="00C2490A"/>
    <w:rsid w:val="00C25018"/>
    <w:rsid w:val="00C26A31"/>
    <w:rsid w:val="00C26C98"/>
    <w:rsid w:val="00C30C8F"/>
    <w:rsid w:val="00C350D5"/>
    <w:rsid w:val="00C356CB"/>
    <w:rsid w:val="00C37CE2"/>
    <w:rsid w:val="00C40224"/>
    <w:rsid w:val="00C43177"/>
    <w:rsid w:val="00C4424A"/>
    <w:rsid w:val="00C45552"/>
    <w:rsid w:val="00C465FD"/>
    <w:rsid w:val="00C5136B"/>
    <w:rsid w:val="00C52A75"/>
    <w:rsid w:val="00C64416"/>
    <w:rsid w:val="00C659C5"/>
    <w:rsid w:val="00C67038"/>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10C"/>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07D8"/>
    <w:rsid w:val="00D650B4"/>
    <w:rsid w:val="00D65A38"/>
    <w:rsid w:val="00D6697D"/>
    <w:rsid w:val="00D66CDF"/>
    <w:rsid w:val="00D7293B"/>
    <w:rsid w:val="00D72C0E"/>
    <w:rsid w:val="00D73252"/>
    <w:rsid w:val="00D756C3"/>
    <w:rsid w:val="00D7727B"/>
    <w:rsid w:val="00D80C48"/>
    <w:rsid w:val="00D819FD"/>
    <w:rsid w:val="00D82BE2"/>
    <w:rsid w:val="00D83A9D"/>
    <w:rsid w:val="00D83F95"/>
    <w:rsid w:val="00D84E41"/>
    <w:rsid w:val="00D8660E"/>
    <w:rsid w:val="00D8793C"/>
    <w:rsid w:val="00D91423"/>
    <w:rsid w:val="00D9442F"/>
    <w:rsid w:val="00D950AC"/>
    <w:rsid w:val="00D9680F"/>
    <w:rsid w:val="00D97D6C"/>
    <w:rsid w:val="00DA062F"/>
    <w:rsid w:val="00DA0A61"/>
    <w:rsid w:val="00DA0C78"/>
    <w:rsid w:val="00DA17CA"/>
    <w:rsid w:val="00DA1842"/>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32A"/>
    <w:rsid w:val="00E31DB9"/>
    <w:rsid w:val="00E4013C"/>
    <w:rsid w:val="00E428F4"/>
    <w:rsid w:val="00E648D6"/>
    <w:rsid w:val="00E70D25"/>
    <w:rsid w:val="00E71A11"/>
    <w:rsid w:val="00E71B07"/>
    <w:rsid w:val="00E73AE8"/>
    <w:rsid w:val="00E75365"/>
    <w:rsid w:val="00E811CE"/>
    <w:rsid w:val="00E83396"/>
    <w:rsid w:val="00E86757"/>
    <w:rsid w:val="00E86DFC"/>
    <w:rsid w:val="00E92314"/>
    <w:rsid w:val="00E926C3"/>
    <w:rsid w:val="00EA3398"/>
    <w:rsid w:val="00EA7DC5"/>
    <w:rsid w:val="00EB6D44"/>
    <w:rsid w:val="00EB7A6A"/>
    <w:rsid w:val="00EC046A"/>
    <w:rsid w:val="00EC1562"/>
    <w:rsid w:val="00EC32DC"/>
    <w:rsid w:val="00ED43BF"/>
    <w:rsid w:val="00ED59D9"/>
    <w:rsid w:val="00ED5C1F"/>
    <w:rsid w:val="00ED6D21"/>
    <w:rsid w:val="00EE1C50"/>
    <w:rsid w:val="00EE5A88"/>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34FA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cpChagiiquyt1">
    <w:name w:val="Đề cập Chưa giải quyết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064062863">
      <w:bodyDiv w:val="1"/>
      <w:marLeft w:val="0"/>
      <w:marRight w:val="0"/>
      <w:marTop w:val="0"/>
      <w:marBottom w:val="0"/>
      <w:divBdr>
        <w:top w:val="none" w:sz="0" w:space="0" w:color="auto"/>
        <w:left w:val="none" w:sz="0" w:space="0" w:color="auto"/>
        <w:bottom w:val="none" w:sz="0" w:space="0" w:color="auto"/>
        <w:right w:val="none" w:sz="0" w:space="0" w:color="auto"/>
      </w:divBdr>
    </w:div>
    <w:div w:id="175350335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ien.nguyenduc@hust.edu.vn" TargetMode="External"/><Relationship Id="rId18" Type="http://schemas.openxmlformats.org/officeDocument/2006/relationships/hyperlink" Target="https://tasks.office.com/husteduvn.onmicrosoft.com/en/Home/Planner/"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tasks.office.com/"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github.com/binh-td/Project_Quantriduan" TargetMode="Externa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A75C5-87F5-413E-8149-5DA48ABF0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14</Pages>
  <Words>1638</Words>
  <Characters>9342</Characters>
  <Application>Microsoft Office Word</Application>
  <DocSecurity>0</DocSecurity>
  <Lines>77</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10959</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TruongBinh</cp:lastModifiedBy>
  <cp:revision>284</cp:revision>
  <cp:lastPrinted>2008-03-13T11:02:00Z</cp:lastPrinted>
  <dcterms:created xsi:type="dcterms:W3CDTF">2018-10-22T04:18:00Z</dcterms:created>
  <dcterms:modified xsi:type="dcterms:W3CDTF">2019-12-25T05:06:00Z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