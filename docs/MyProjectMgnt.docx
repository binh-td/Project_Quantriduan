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882811" w:rsidRPr="001501A9" w:rsidRDefault="00882811">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882811" w:rsidRPr="001501A9" w:rsidRDefault="00882811">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70FC1B4C" w:rsidR="00F34A9B" w:rsidRDefault="00846F80">
      <w:pPr>
        <w:spacing w:after="80"/>
        <w:rPr>
          <w:b/>
          <w:i/>
          <w:sz w:val="42"/>
        </w:rPr>
      </w:pPr>
      <w:r>
        <w:rPr>
          <w:b/>
          <w:i/>
          <w:sz w:val="42"/>
        </w:rPr>
        <w:t>Quản trị dự án</w:t>
      </w:r>
    </w:p>
    <w:p w14:paraId="12B020D5" w14:textId="3FE466F1" w:rsidR="006B74CC" w:rsidRPr="009A57EC" w:rsidRDefault="006B74CC">
      <w:pPr>
        <w:spacing w:after="80"/>
        <w:rPr>
          <w:rFonts w:ascii="Arial" w:hAnsi="Arial" w:cs="Arial"/>
          <w:b/>
          <w:i/>
          <w:color w:val="951B13"/>
          <w:sz w:val="42"/>
          <w:lang w:val="vi-VN"/>
        </w:rPr>
      </w:pPr>
      <w:r>
        <w:rPr>
          <w:b/>
          <w:i/>
          <w:sz w:val="42"/>
        </w:rPr>
        <w:t>Công ty: Bird Soft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882811">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882811">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882811">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882811">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882811">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882811">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882811">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882811">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882811">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882811">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882811">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882811">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882811">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882811">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882811">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882811">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882811">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882811">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882811">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882811">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882811">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1D3CCD8A" w14:textId="4E471095" w:rsidR="00882811" w:rsidRDefault="005A4B90" w:rsidP="006B74CC">
      <w:pPr>
        <w:pStyle w:val="oancuaDanhsach"/>
        <w:numPr>
          <w:ilvl w:val="0"/>
          <w:numId w:val="46"/>
        </w:numPr>
      </w:pPr>
      <w:r>
        <w:t>Website bán hàng</w:t>
      </w:r>
      <w:r w:rsidR="00882811">
        <w:t xml:space="preserve"> </w:t>
      </w:r>
      <w:r w:rsidR="00F744A8">
        <w:t>điện tử</w:t>
      </w:r>
    </w:p>
    <w:p w14:paraId="1753F67A" w14:textId="12573D25" w:rsidR="004F3B6F" w:rsidRDefault="004F3B6F" w:rsidP="006B74CC">
      <w:pPr>
        <w:pStyle w:val="oancuaDanhsach"/>
        <w:numPr>
          <w:ilvl w:val="0"/>
          <w:numId w:val="46"/>
        </w:numPr>
      </w:pPr>
      <w:r>
        <w:t>Do công ty Bird Soft thực hiện dưới hợp đồng với Lazada</w:t>
      </w:r>
      <w:bookmarkStart w:id="2" w:name="_GoBack"/>
      <w:bookmarkEnd w:id="2"/>
    </w:p>
    <w:p w14:paraId="64CBD790" w14:textId="77777777" w:rsidR="00882811" w:rsidRPr="005A4B90" w:rsidRDefault="00882811" w:rsidP="005A4B90"/>
    <w:p w14:paraId="292D8DFA" w14:textId="13904858" w:rsidR="00BA730B" w:rsidRDefault="00BA730B" w:rsidP="00BA730B">
      <w:pPr>
        <w:pStyle w:val="u2"/>
      </w:pPr>
      <w:bookmarkStart w:id="3" w:name="_Toc25660380"/>
      <w:r>
        <w:t>Công cụ quản lý</w:t>
      </w:r>
      <w:bookmarkEnd w:id="3"/>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882811"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4" w:name="_Toc25660381"/>
      <w:r>
        <w:t>Các nhân sự tham gia dự án</w:t>
      </w:r>
      <w:bookmarkEnd w:id="4"/>
    </w:p>
    <w:p w14:paraId="416F62C7" w14:textId="068E44CF" w:rsidR="00587AEE" w:rsidRDefault="00587AEE" w:rsidP="00587AEE">
      <w:pPr>
        <w:pStyle w:val="u2"/>
      </w:pPr>
      <w:bookmarkStart w:id="5" w:name="_Toc25660382"/>
      <w:r>
        <w:t>Thông tin liên hệ phía khách hàng</w:t>
      </w:r>
      <w:bookmarkEnd w:id="5"/>
    </w:p>
    <w:p w14:paraId="406A8026" w14:textId="216234E8" w:rsidR="00D91423" w:rsidRDefault="007C0339" w:rsidP="0058075C">
      <w:pPr>
        <w:rPr>
          <w:i/>
          <w:iCs/>
        </w:rPr>
      </w:pPr>
      <w:r>
        <w:rPr>
          <w:i/>
          <w:iCs/>
        </w:rPr>
        <w:t xml:space="preserve">Trưởng phòng marketing: </w:t>
      </w:r>
      <w:r w:rsidR="00D91423">
        <w:rPr>
          <w:i/>
          <w:iCs/>
        </w:rPr>
        <w:t>Trần Dần</w:t>
      </w:r>
    </w:p>
    <w:p w14:paraId="4F945F6E" w14:textId="6E2E5720" w:rsidR="006B74CC" w:rsidRDefault="006B74CC" w:rsidP="0058075C">
      <w:pPr>
        <w:rPr>
          <w:i/>
          <w:iCs/>
        </w:rPr>
      </w:pPr>
      <w:r>
        <w:rPr>
          <w:i/>
          <w:iCs/>
        </w:rPr>
        <w:t>Công ty thời trang Gucci</w:t>
      </w:r>
    </w:p>
    <w:p w14:paraId="02D1657C" w14:textId="6DED798A" w:rsidR="006B74CC" w:rsidRDefault="006B74CC" w:rsidP="0058075C">
      <w:pPr>
        <w:rPr>
          <w:i/>
          <w:iCs/>
        </w:rPr>
      </w:pPr>
      <w:r>
        <w:rPr>
          <w:i/>
          <w:iCs/>
        </w:rPr>
        <w:t>Sđt:0xxxxxxxxxxxxx</w:t>
      </w:r>
    </w:p>
    <w:p w14:paraId="4A5CA522" w14:textId="460A5880" w:rsidR="006B74CC" w:rsidRPr="001C04DA" w:rsidRDefault="006B74CC" w:rsidP="0058075C">
      <w:pPr>
        <w:rPr>
          <w:i/>
          <w:iCs/>
        </w:rPr>
      </w:pPr>
      <w:r>
        <w:rPr>
          <w:i/>
          <w:iCs/>
        </w:rPr>
        <w:t>Email:xxxxxxxxxxxx</w:t>
      </w:r>
    </w:p>
    <w:p w14:paraId="0EE106C2" w14:textId="2BEB27FD" w:rsidR="00587AEE" w:rsidRDefault="00587AEE" w:rsidP="00587AEE">
      <w:pPr>
        <w:pStyle w:val="u2"/>
      </w:pPr>
      <w:bookmarkStart w:id="6" w:name="_Toc25660383"/>
      <w:r>
        <w:t>Thông tin liên hệ phía công ty</w:t>
      </w:r>
      <w:bookmarkEnd w:id="6"/>
    </w:p>
    <w:p w14:paraId="325B59B4" w14:textId="7A27D913"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7" w:name="_Toc25660384"/>
      <w:r>
        <w:t>Phân chia vai trò của thành viên dự án và khách hàng</w:t>
      </w:r>
      <w:bookmarkEnd w:id="7"/>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lastRenderedPageBreak/>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8" w:name="_Toc25660385"/>
      <w:r>
        <w:t>Khảo sát dự án</w:t>
      </w:r>
      <w:bookmarkEnd w:id="8"/>
    </w:p>
    <w:p w14:paraId="4EFA2D31" w14:textId="221C2E38" w:rsidR="00344D7B" w:rsidRDefault="00344D7B" w:rsidP="00A9178E">
      <w:pPr>
        <w:pStyle w:val="u2"/>
      </w:pPr>
      <w:bookmarkStart w:id="9" w:name="_Toc25660386"/>
      <w:r>
        <w:t>Yêu cầu khách hàng</w:t>
      </w:r>
      <w:bookmarkEnd w:id="9"/>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13A3E0F5" w14:textId="5A3D2944" w:rsidR="00AB1D42" w:rsidRPr="00D91423" w:rsidRDefault="00AB1D42" w:rsidP="0066199E">
      <w:pPr>
        <w:pStyle w:val="oancuaDanhsach"/>
        <w:numPr>
          <w:ilvl w:val="0"/>
          <w:numId w:val="43"/>
        </w:numPr>
      </w:pPr>
      <w:r>
        <w:t>Hoàn thành trước 01/01/2020</w:t>
      </w:r>
    </w:p>
    <w:p w14:paraId="0D2D6649" w14:textId="10F9C23E" w:rsidR="00947316" w:rsidRDefault="00947316" w:rsidP="00A9178E">
      <w:pPr>
        <w:pStyle w:val="u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1" w:name="_Toc25660388"/>
      <w:r>
        <w:t>Mô hình hoạt động dự kiến sau khi áp dụng sản phẩm mới</w:t>
      </w:r>
      <w:bookmarkEnd w:id="11"/>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2" w:name="_Toc25660389"/>
      <w:r>
        <w:t>Phạm vi</w:t>
      </w:r>
      <w:r w:rsidR="00DD00D8">
        <w:t xml:space="preserve"> dự án</w:t>
      </w:r>
      <w:bookmarkEnd w:id="12"/>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3" w:name="_Toc25660390"/>
      <w:r>
        <w:t>Giao tiếp/Trao đổi thông tin</w:t>
      </w:r>
      <w:bookmarkEnd w:id="13"/>
    </w:p>
    <w:p w14:paraId="0D144E44" w14:textId="6EA32438" w:rsidR="00BA45DB" w:rsidRDefault="00BA45DB" w:rsidP="00BA45DB">
      <w:pPr>
        <w:pStyle w:val="oancuaDanhsac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 xml:space="preserve">Sẽ có chu kì nhất định để hai phía gặp nhau trực tiếp để trao đổi (dự tính: 2 </w:t>
      </w:r>
      <w:r>
        <w:lastRenderedPageBreak/>
        <w:t>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t>Ước lượng</w:t>
      </w:r>
      <w:r w:rsidR="0011003A">
        <w:t xml:space="preserve"> chung</w:t>
      </w:r>
      <w:bookmarkEnd w:id="14"/>
    </w:p>
    <w:p w14:paraId="486E4519" w14:textId="1EA78099" w:rsidR="00464FA9" w:rsidRDefault="00464FA9" w:rsidP="00E31DB9">
      <w:pPr>
        <w:pStyle w:val="u2"/>
      </w:pPr>
      <w:bookmarkStart w:id="15" w:name="_Toc25660392"/>
      <w:r>
        <w:t>Ước lượng tính năng</w:t>
      </w:r>
      <w:bookmarkEnd w:id="15"/>
    </w:p>
    <w:p w14:paraId="1AFD3BA9" w14:textId="45EA1D26" w:rsidR="00BA45DB" w:rsidRDefault="00BA45DB" w:rsidP="00BA45DB">
      <w:pPr>
        <w:pStyle w:val="oancuaDanhsach"/>
        <w:numPr>
          <w:ilvl w:val="0"/>
          <w:numId w:val="44"/>
        </w:numPr>
      </w:pPr>
      <w:r>
        <w:t>Đăng nhập, đăng ký</w:t>
      </w:r>
      <w:r w:rsidR="003F5669">
        <w:t>:</w:t>
      </w:r>
    </w:p>
    <w:p w14:paraId="416D0C8D" w14:textId="73FD92D8" w:rsidR="003F5669" w:rsidRDefault="003F5669" w:rsidP="003F5669">
      <w:pPr>
        <w:pStyle w:val="oancuaDanhsach"/>
        <w:ind w:left="720"/>
      </w:pPr>
      <w:r>
        <w:t>+ Đăng nhập</w:t>
      </w:r>
      <w:r w:rsidR="00F744A8">
        <w:t>/đăng ký</w:t>
      </w:r>
      <w:r>
        <w:t xml:space="preserve"> bằng tài khoản của trang</w:t>
      </w:r>
    </w:p>
    <w:p w14:paraId="7D19E574" w14:textId="2531E2BE" w:rsidR="003F5669" w:rsidRDefault="003F5669" w:rsidP="003F5669">
      <w:pPr>
        <w:pStyle w:val="oancuaDanhsach"/>
        <w:ind w:left="720"/>
      </w:pPr>
      <w:r>
        <w:t>+ Đăng nhập</w:t>
      </w:r>
      <w:r w:rsidR="00F744A8">
        <w:t>/đăng ký</w:t>
      </w:r>
      <w:r>
        <w:t xml:space="preserve"> bằng tài khoản google/facebook</w:t>
      </w:r>
    </w:p>
    <w:p w14:paraId="295C8DC4" w14:textId="6AAB8DB9" w:rsidR="00BA45DB" w:rsidRDefault="00BA45DB" w:rsidP="00BA45DB">
      <w:pPr>
        <w:pStyle w:val="oancuaDanhsach"/>
        <w:numPr>
          <w:ilvl w:val="0"/>
          <w:numId w:val="44"/>
        </w:numPr>
      </w:pPr>
      <w:r>
        <w:t>Mua hàng</w:t>
      </w:r>
    </w:p>
    <w:p w14:paraId="5268D197" w14:textId="07425564" w:rsidR="003F5669" w:rsidRDefault="003F5669" w:rsidP="003F5669">
      <w:pPr>
        <w:pStyle w:val="oancuaDanhsach"/>
        <w:ind w:left="720"/>
      </w:pPr>
      <w:r>
        <w:t>+ Tùy chon</w:t>
      </w:r>
    </w:p>
    <w:p w14:paraId="16D28FAF" w14:textId="0B30179F" w:rsidR="003F5669" w:rsidRDefault="003F5669" w:rsidP="003F5669">
      <w:pPr>
        <w:pStyle w:val="oancuaDanhsach"/>
        <w:ind w:left="720"/>
      </w:pPr>
      <w:r>
        <w:t>+ Lựa chọn phương thức giao hàng</w:t>
      </w:r>
    </w:p>
    <w:p w14:paraId="0F3D58A0" w14:textId="1E6EAEDD" w:rsidR="003F5669" w:rsidRDefault="003F5669" w:rsidP="003F5669">
      <w:pPr>
        <w:pStyle w:val="oancuaDanhsach"/>
        <w:ind w:left="720"/>
      </w:pPr>
      <w:r>
        <w:t>+ Thanh toán</w:t>
      </w:r>
    </w:p>
    <w:p w14:paraId="173728A8" w14:textId="380B656E" w:rsidR="003F5669" w:rsidRDefault="003F5669" w:rsidP="003F5669">
      <w:pPr>
        <w:pStyle w:val="oancuaDanhsach"/>
        <w:ind w:left="720"/>
      </w:pPr>
      <w:r>
        <w:t>+ Hóa đơn</w:t>
      </w:r>
    </w:p>
    <w:p w14:paraId="283F029B" w14:textId="73E2405F" w:rsidR="003F5669" w:rsidRDefault="003F5669" w:rsidP="003F5669">
      <w:pPr>
        <w:pStyle w:val="oancuaDanhsach"/>
        <w:ind w:left="720"/>
      </w:pPr>
      <w:r>
        <w:t>+ Thông báo trạng thái đơn hàng</w:t>
      </w:r>
    </w:p>
    <w:p w14:paraId="54EB2585" w14:textId="49CC7FC9" w:rsidR="00BA45DB" w:rsidRDefault="003F5669" w:rsidP="00BA45DB">
      <w:pPr>
        <w:pStyle w:val="oancuaDanhsach"/>
        <w:numPr>
          <w:ilvl w:val="0"/>
          <w:numId w:val="44"/>
        </w:numPr>
      </w:pPr>
      <w:r>
        <w:t>Quản lý khách hàng</w:t>
      </w:r>
    </w:p>
    <w:p w14:paraId="57EE26F9" w14:textId="71955947" w:rsidR="003F5669" w:rsidRDefault="003F5669" w:rsidP="003F5669">
      <w:pPr>
        <w:pStyle w:val="oancuaDanhsach"/>
        <w:ind w:left="720"/>
      </w:pPr>
      <w:r>
        <w:t>+ Thông tin giao dịch</w:t>
      </w:r>
    </w:p>
    <w:p w14:paraId="3A0B844A" w14:textId="0B69684E" w:rsidR="003F5669" w:rsidRDefault="003F5669" w:rsidP="003F5669">
      <w:pPr>
        <w:pStyle w:val="oancuaDanhsach"/>
        <w:ind w:left="720"/>
      </w:pPr>
      <w:r>
        <w:t>+ Giỏ hàng</w:t>
      </w:r>
    </w:p>
    <w:p w14:paraId="413CAD18" w14:textId="2DE5EB48" w:rsidR="00BA45DB" w:rsidRDefault="007C63CE" w:rsidP="00BA45DB">
      <w:pPr>
        <w:pStyle w:val="oancuaDanhsach"/>
        <w:numPr>
          <w:ilvl w:val="0"/>
          <w:numId w:val="44"/>
        </w:numPr>
      </w:pPr>
      <w:r>
        <w:t>Quản lý sản phẩm</w:t>
      </w:r>
    </w:p>
    <w:p w14:paraId="68800265" w14:textId="04857D84" w:rsidR="00F744A8" w:rsidRDefault="00F744A8" w:rsidP="00F744A8">
      <w:pPr>
        <w:pStyle w:val="oancuaDanhsach"/>
        <w:ind w:left="720"/>
      </w:pPr>
      <w:r>
        <w:t>+ Kho hàng</w:t>
      </w:r>
    </w:p>
    <w:p w14:paraId="102CD78B" w14:textId="01ADBD9D" w:rsidR="00F744A8" w:rsidRDefault="00F744A8" w:rsidP="00F744A8">
      <w:pPr>
        <w:pStyle w:val="oancuaDanhsach"/>
        <w:ind w:left="720"/>
      </w:pPr>
      <w:r>
        <w:t>+ Giá cả</w:t>
      </w:r>
    </w:p>
    <w:p w14:paraId="014FD20F" w14:textId="71AC57BE" w:rsidR="00F744A8" w:rsidRDefault="00F744A8" w:rsidP="00F744A8">
      <w:pPr>
        <w:pStyle w:val="oancuaDanhsach"/>
        <w:ind w:left="720"/>
      </w:pPr>
      <w:r>
        <w:t>+Lợi nhuận</w:t>
      </w:r>
    </w:p>
    <w:p w14:paraId="58303CC2" w14:textId="7BAEFA26" w:rsidR="00BA45DB" w:rsidRDefault="007C63CE" w:rsidP="00BA45DB">
      <w:pPr>
        <w:pStyle w:val="oancuaDanhsach"/>
        <w:numPr>
          <w:ilvl w:val="0"/>
          <w:numId w:val="44"/>
        </w:numPr>
      </w:pPr>
      <w:r>
        <w:t>Quản lý doanh thu</w:t>
      </w:r>
    </w:p>
    <w:p w14:paraId="02BF73D4" w14:textId="688EF938" w:rsidR="00F744A8" w:rsidRDefault="00F744A8" w:rsidP="00F744A8">
      <w:pPr>
        <w:pStyle w:val="oancuaDanhsach"/>
        <w:ind w:left="720"/>
      </w:pPr>
      <w:r>
        <w:t>+ Doanh thu</w:t>
      </w:r>
    </w:p>
    <w:p w14:paraId="7ED80B71" w14:textId="07C5105A" w:rsidR="00F744A8" w:rsidRDefault="00F744A8" w:rsidP="00F744A8">
      <w:pPr>
        <w:pStyle w:val="oancuaDanhsach"/>
        <w:ind w:left="720"/>
      </w:pPr>
      <w:r>
        <w:t>+ Lợi nhuận</w:t>
      </w:r>
    </w:p>
    <w:p w14:paraId="2E10FB61" w14:textId="260FE07E" w:rsidR="00F744A8" w:rsidRPr="00BA45DB" w:rsidRDefault="00F744A8" w:rsidP="00F744A8">
      <w:pPr>
        <w:pStyle w:val="oancuaDanhsach"/>
        <w:ind w:left="720"/>
      </w:pPr>
      <w:r>
        <w:t>+ Thuế</w:t>
      </w:r>
    </w:p>
    <w:p w14:paraId="7BAAB606" w14:textId="7154B5DE" w:rsidR="00B34199" w:rsidRDefault="00B34199" w:rsidP="00B34199">
      <w:pPr>
        <w:pStyle w:val="u2"/>
      </w:pPr>
      <w:bookmarkStart w:id="16" w:name="_Toc25660393"/>
      <w:r>
        <w:lastRenderedPageBreak/>
        <w:t>Work Breakdown Structure</w:t>
      </w:r>
      <w:bookmarkEnd w:id="16"/>
    </w:p>
    <w:p w14:paraId="59D2077F" w14:textId="193F7CA7" w:rsidR="003F5669" w:rsidRPr="003F5669" w:rsidRDefault="003F5669" w:rsidP="003F5669">
      <w:r w:rsidRPr="0013351E">
        <w:rPr>
          <w:noProof/>
        </w:rPr>
        <mc:AlternateContent>
          <mc:Choice Requires="wpc">
            <w:drawing>
              <wp:inline distT="0" distB="0" distL="0" distR="0" wp14:anchorId="339DC984" wp14:editId="6694B1CA">
                <wp:extent cx="5575300" cy="6735391"/>
                <wp:effectExtent l="0" t="0" r="0" b="0"/>
                <wp:docPr id="54" name="Organization Chart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_s1099"/>
                        <wps:cNvCnPr>
                          <a:cxnSpLocks/>
                        </wps:cNvCnPr>
                        <wps:spPr bwMode="auto">
                          <a:xfrm rot="10800000">
                            <a:off x="4071769" y="1412031"/>
                            <a:ext cx="134894" cy="176035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9" name="_s1097"/>
                        <wps:cNvCnPr>
                          <a:cxnSpLocks/>
                        </wps:cNvCnPr>
                        <wps:spPr bwMode="auto">
                          <a:xfrm rot="10800000">
                            <a:off x="4071769" y="1412031"/>
                            <a:ext cx="134894" cy="110022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_s1095"/>
                        <wps:cNvCnPr>
                          <a:cxnSpLocks/>
                        </wps:cNvCnPr>
                        <wps:spPr bwMode="auto">
                          <a:xfrm rot="10800000">
                            <a:off x="4071769" y="1412031"/>
                            <a:ext cx="134894" cy="44070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_s1085"/>
                        <wps:cNvCnPr>
                          <a:cxnSpLocks/>
                        </wps:cNvCnPr>
                        <wps:spPr bwMode="auto">
                          <a:xfrm rot="10800000">
                            <a:off x="2989608" y="1412031"/>
                            <a:ext cx="134894" cy="308123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083"/>
                        <wps:cNvCnPr>
                          <a:cxnSpLocks/>
                        </wps:cNvCnPr>
                        <wps:spPr bwMode="auto">
                          <a:xfrm rot="10800000">
                            <a:off x="2989608" y="1412031"/>
                            <a:ext cx="134894" cy="2420488"/>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_s1081"/>
                        <wps:cNvCnPr>
                          <a:cxnSpLocks/>
                        </wps:cNvCnPr>
                        <wps:spPr bwMode="auto">
                          <a:xfrm rot="10800000">
                            <a:off x="2989608" y="1412031"/>
                            <a:ext cx="134894" cy="176035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079"/>
                        <wps:cNvCnPr>
                          <a:cxnSpLocks/>
                        </wps:cNvCnPr>
                        <wps:spPr bwMode="auto">
                          <a:xfrm rot="10800000">
                            <a:off x="2989608" y="1412031"/>
                            <a:ext cx="134894" cy="110022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_s1077"/>
                        <wps:cNvCnPr>
                          <a:cxnSpLocks/>
                        </wps:cNvCnPr>
                        <wps:spPr bwMode="auto">
                          <a:xfrm rot="10800000">
                            <a:off x="2989608" y="1412031"/>
                            <a:ext cx="134894" cy="44070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_s1067"/>
                        <wps:cNvCnPr>
                          <a:cxnSpLocks/>
                        </wps:cNvCnPr>
                        <wps:spPr bwMode="auto">
                          <a:xfrm rot="10800000">
                            <a:off x="1907071" y="1412031"/>
                            <a:ext cx="135646" cy="110022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_s1061"/>
                        <wps:cNvCnPr>
                          <a:cxnSpLocks/>
                        </wps:cNvCnPr>
                        <wps:spPr bwMode="auto">
                          <a:xfrm rot="10800000">
                            <a:off x="824910" y="1412031"/>
                            <a:ext cx="135270" cy="1761577"/>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_s1059"/>
                        <wps:cNvCnPr>
                          <a:cxnSpLocks/>
                        </wps:cNvCnPr>
                        <wps:spPr bwMode="auto">
                          <a:xfrm rot="10800000">
                            <a:off x="824910" y="1412031"/>
                            <a:ext cx="135270" cy="11008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_s1057"/>
                        <wps:cNvCnPr>
                          <a:cxnSpLocks/>
                        </wps:cNvCnPr>
                        <wps:spPr bwMode="auto">
                          <a:xfrm rot="10800000">
                            <a:off x="824910" y="1412031"/>
                            <a:ext cx="135270" cy="44070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_s1049"/>
                        <wps:cNvCnPr>
                          <a:cxnSpLocks/>
                        </wps:cNvCnPr>
                        <wps:spPr bwMode="auto">
                          <a:xfrm rot="10800000">
                            <a:off x="1907071" y="1412031"/>
                            <a:ext cx="135646" cy="44070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_s1047"/>
                        <wps:cNvCnPr>
                          <a:cxnSpLocks/>
                        </wps:cNvCnPr>
                        <wps:spPr bwMode="auto">
                          <a:xfrm rot="5400000" flipH="1">
                            <a:off x="3420784" y="322062"/>
                            <a:ext cx="219433" cy="1082161"/>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_s1045"/>
                        <wps:cNvCnPr>
                          <a:cxnSpLocks/>
                        </wps:cNvCnPr>
                        <wps:spPr bwMode="auto">
                          <a:xfrm rot="16200000">
                            <a:off x="2880079" y="862649"/>
                            <a:ext cx="219433" cy="376"/>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_s1044"/>
                        <wps:cNvCnPr>
                          <a:cxnSpLocks/>
                        </wps:cNvCnPr>
                        <wps:spPr bwMode="auto">
                          <a:xfrm rot="16200000">
                            <a:off x="2338623" y="321568"/>
                            <a:ext cx="219433" cy="108253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_s1043"/>
                        <wps:cNvCnPr>
                          <a:cxnSpLocks/>
                        </wps:cNvCnPr>
                        <wps:spPr bwMode="auto">
                          <a:xfrm rot="16200000">
                            <a:off x="1797543" y="-219512"/>
                            <a:ext cx="219433" cy="2164698"/>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_s1039"/>
                        <wps:cNvSpPr>
                          <a:spLocks/>
                        </wps:cNvSpPr>
                        <wps:spPr bwMode="auto">
                          <a:xfrm>
                            <a:off x="2583422" y="312420"/>
                            <a:ext cx="811621" cy="440089"/>
                          </a:xfrm>
                          <a:prstGeom prst="roundRect">
                            <a:avLst>
                              <a:gd name="adj" fmla="val 16667"/>
                            </a:avLst>
                          </a:prstGeom>
                          <a:solidFill>
                            <a:srgbClr val="BBE0E3"/>
                          </a:solidFill>
                          <a:ln w="9525">
                            <a:solidFill>
                              <a:srgbClr val="000000"/>
                            </a:solidFill>
                            <a:round/>
                            <a:headEnd/>
                            <a:tailEnd/>
                          </a:ln>
                        </wps:spPr>
                        <wps:txbx>
                          <w:txbxContent>
                            <w:p w14:paraId="69768B18" w14:textId="77777777" w:rsidR="003F5669" w:rsidRPr="006B4222" w:rsidRDefault="003F5669" w:rsidP="003F5669">
                              <w:pPr>
                                <w:jc w:val="center"/>
                                <w:rPr>
                                  <w:sz w:val="18"/>
                                  <w:szCs w:val="18"/>
                                </w:rPr>
                              </w:pPr>
                              <w:r>
                                <w:rPr>
                                  <w:sz w:val="18"/>
                                  <w:szCs w:val="18"/>
                                </w:rPr>
                                <w:t>Website bán hàng</w:t>
                              </w:r>
                            </w:p>
                          </w:txbxContent>
                        </wps:txbx>
                        <wps:bodyPr rot="0" vert="horz" wrap="square" lIns="0" tIns="0" rIns="0" bIns="0" anchor="ctr" anchorCtr="0" upright="1">
                          <a:noAutofit/>
                        </wps:bodyPr>
                      </wps:wsp>
                      <wps:wsp>
                        <wps:cNvPr id="36" name="_s1040"/>
                        <wps:cNvSpPr>
                          <a:spLocks/>
                        </wps:cNvSpPr>
                        <wps:spPr bwMode="auto">
                          <a:xfrm>
                            <a:off x="419100" y="972553"/>
                            <a:ext cx="811621" cy="440089"/>
                          </a:xfrm>
                          <a:prstGeom prst="roundRect">
                            <a:avLst>
                              <a:gd name="adj" fmla="val 16667"/>
                            </a:avLst>
                          </a:prstGeom>
                          <a:solidFill>
                            <a:srgbClr val="BBE0E3"/>
                          </a:solidFill>
                          <a:ln w="9525">
                            <a:solidFill>
                              <a:srgbClr val="000000"/>
                            </a:solidFill>
                            <a:round/>
                            <a:headEnd/>
                            <a:tailEnd/>
                          </a:ln>
                        </wps:spPr>
                        <wps:txbx>
                          <w:txbxContent>
                            <w:p w14:paraId="6D5CF735" w14:textId="77777777" w:rsidR="003F5669" w:rsidRPr="006B4222" w:rsidRDefault="003F5669" w:rsidP="003F5669">
                              <w:pPr>
                                <w:jc w:val="center"/>
                                <w:rPr>
                                  <w:sz w:val="18"/>
                                  <w:szCs w:val="18"/>
                                </w:rPr>
                              </w:pPr>
                              <w:r>
                                <w:rPr>
                                  <w:sz w:val="18"/>
                                  <w:szCs w:val="18"/>
                                </w:rPr>
                                <w:t>Phân tích hệ thống</w:t>
                              </w:r>
                            </w:p>
                          </w:txbxContent>
                        </wps:txbx>
                        <wps:bodyPr rot="0" vert="horz" wrap="square" lIns="0" tIns="0" rIns="0" bIns="0" anchor="ctr" anchorCtr="0" upright="1">
                          <a:noAutofit/>
                        </wps:bodyPr>
                      </wps:wsp>
                      <wps:wsp>
                        <wps:cNvPr id="37" name="_s1041"/>
                        <wps:cNvSpPr>
                          <a:spLocks/>
                        </wps:cNvSpPr>
                        <wps:spPr bwMode="auto">
                          <a:xfrm>
                            <a:off x="1501261" y="972553"/>
                            <a:ext cx="811621" cy="440089"/>
                          </a:xfrm>
                          <a:prstGeom prst="roundRect">
                            <a:avLst>
                              <a:gd name="adj" fmla="val 16667"/>
                            </a:avLst>
                          </a:prstGeom>
                          <a:solidFill>
                            <a:srgbClr val="BBE0E3"/>
                          </a:solidFill>
                          <a:ln w="9525">
                            <a:solidFill>
                              <a:srgbClr val="000000"/>
                            </a:solidFill>
                            <a:round/>
                            <a:headEnd/>
                            <a:tailEnd/>
                          </a:ln>
                        </wps:spPr>
                        <wps:txbx>
                          <w:txbxContent>
                            <w:p w14:paraId="54AE0F49" w14:textId="77777777" w:rsidR="003F5669" w:rsidRPr="006B4222" w:rsidRDefault="003F5669" w:rsidP="003F5669">
                              <w:pPr>
                                <w:jc w:val="center"/>
                                <w:rPr>
                                  <w:sz w:val="18"/>
                                  <w:szCs w:val="18"/>
                                </w:rPr>
                              </w:pPr>
                              <w:r>
                                <w:rPr>
                                  <w:sz w:val="18"/>
                                  <w:szCs w:val="18"/>
                                </w:rPr>
                                <w:t>Thiết kế hệ thống</w:t>
                              </w:r>
                            </w:p>
                          </w:txbxContent>
                        </wps:txbx>
                        <wps:bodyPr rot="0" vert="horz" wrap="square" lIns="0" tIns="0" rIns="0" bIns="0" anchor="ctr" anchorCtr="0" upright="1">
                          <a:noAutofit/>
                        </wps:bodyPr>
                      </wps:wsp>
                      <wps:wsp>
                        <wps:cNvPr id="38" name="_s1042"/>
                        <wps:cNvSpPr>
                          <a:spLocks/>
                        </wps:cNvSpPr>
                        <wps:spPr bwMode="auto">
                          <a:xfrm>
                            <a:off x="2583422" y="972553"/>
                            <a:ext cx="811621" cy="440089"/>
                          </a:xfrm>
                          <a:prstGeom prst="roundRect">
                            <a:avLst>
                              <a:gd name="adj" fmla="val 16667"/>
                            </a:avLst>
                          </a:prstGeom>
                          <a:solidFill>
                            <a:srgbClr val="BBE0E3"/>
                          </a:solidFill>
                          <a:ln w="9525">
                            <a:solidFill>
                              <a:srgbClr val="000000"/>
                            </a:solidFill>
                            <a:round/>
                            <a:headEnd/>
                            <a:tailEnd/>
                          </a:ln>
                        </wps:spPr>
                        <wps:txbx>
                          <w:txbxContent>
                            <w:p w14:paraId="29F35E89" w14:textId="77777777" w:rsidR="003F5669" w:rsidRPr="006B4222" w:rsidRDefault="003F5669" w:rsidP="003F5669">
                              <w:pPr>
                                <w:rPr>
                                  <w:sz w:val="18"/>
                                  <w:szCs w:val="18"/>
                                </w:rPr>
                              </w:pPr>
                              <w:r>
                                <w:rPr>
                                  <w:sz w:val="18"/>
                                  <w:szCs w:val="18"/>
                                </w:rPr>
                                <w:t>Xây dựng hệ thống</w:t>
                              </w:r>
                            </w:p>
                          </w:txbxContent>
                        </wps:txbx>
                        <wps:bodyPr rot="0" vert="horz" wrap="square" lIns="0" tIns="0" rIns="0" bIns="0" anchor="ctr" anchorCtr="0" upright="1">
                          <a:noAutofit/>
                        </wps:bodyPr>
                      </wps:wsp>
                      <wps:wsp>
                        <wps:cNvPr id="39" name="_s1046"/>
                        <wps:cNvSpPr>
                          <a:spLocks/>
                        </wps:cNvSpPr>
                        <wps:spPr bwMode="auto">
                          <a:xfrm>
                            <a:off x="3665959" y="972553"/>
                            <a:ext cx="811245" cy="440089"/>
                          </a:xfrm>
                          <a:prstGeom prst="roundRect">
                            <a:avLst>
                              <a:gd name="adj" fmla="val 16667"/>
                            </a:avLst>
                          </a:prstGeom>
                          <a:solidFill>
                            <a:srgbClr val="BBE0E3"/>
                          </a:solidFill>
                          <a:ln w="9525">
                            <a:solidFill>
                              <a:srgbClr val="000000"/>
                            </a:solidFill>
                            <a:round/>
                            <a:headEnd/>
                            <a:tailEnd/>
                          </a:ln>
                        </wps:spPr>
                        <wps:txbx>
                          <w:txbxContent>
                            <w:p w14:paraId="2584C71E" w14:textId="77777777" w:rsidR="003F5669" w:rsidRPr="006B4222" w:rsidRDefault="003F5669" w:rsidP="003F5669">
                              <w:pPr>
                                <w:jc w:val="center"/>
                                <w:rPr>
                                  <w:sz w:val="18"/>
                                  <w:szCs w:val="18"/>
                                </w:rPr>
                              </w:pPr>
                              <w:r>
                                <w:rPr>
                                  <w:sz w:val="18"/>
                                  <w:szCs w:val="18"/>
                                </w:rPr>
                                <w:t>Kiểm thử hệ thống</w:t>
                              </w:r>
                            </w:p>
                          </w:txbxContent>
                        </wps:txbx>
                        <wps:bodyPr rot="0" vert="horz" wrap="square" lIns="0" tIns="0" rIns="0" bIns="0" anchor="ctr" anchorCtr="0" upright="1">
                          <a:noAutofit/>
                        </wps:bodyPr>
                      </wps:wsp>
                      <wps:wsp>
                        <wps:cNvPr id="40" name="_s1048"/>
                        <wps:cNvSpPr>
                          <a:spLocks/>
                        </wps:cNvSpPr>
                        <wps:spPr bwMode="auto">
                          <a:xfrm>
                            <a:off x="2042341" y="1632686"/>
                            <a:ext cx="811621" cy="439478"/>
                          </a:xfrm>
                          <a:prstGeom prst="roundRect">
                            <a:avLst>
                              <a:gd name="adj" fmla="val 16667"/>
                            </a:avLst>
                          </a:prstGeom>
                          <a:solidFill>
                            <a:srgbClr val="BBE0E3"/>
                          </a:solidFill>
                          <a:ln w="9525">
                            <a:solidFill>
                              <a:srgbClr val="000000"/>
                            </a:solidFill>
                            <a:round/>
                            <a:headEnd/>
                            <a:tailEnd/>
                          </a:ln>
                        </wps:spPr>
                        <wps:txbx>
                          <w:txbxContent>
                            <w:p w14:paraId="76E57005" w14:textId="77777777" w:rsidR="003F5669" w:rsidRPr="004D4B39" w:rsidRDefault="003F5669" w:rsidP="003F5669">
                              <w:pPr>
                                <w:jc w:val="center"/>
                                <w:rPr>
                                  <w:sz w:val="15"/>
                                  <w:szCs w:val="15"/>
                                </w:rPr>
                              </w:pPr>
                              <w:r>
                                <w:rPr>
                                  <w:sz w:val="15"/>
                                  <w:szCs w:val="15"/>
                                </w:rPr>
                                <w:t>Thiết kế cấu trúc hệ thống</w:t>
                              </w:r>
                            </w:p>
                          </w:txbxContent>
                        </wps:txbx>
                        <wps:bodyPr rot="0" vert="horz" wrap="square" lIns="0" tIns="0" rIns="0" bIns="0" anchor="ctr" anchorCtr="0" upright="1">
                          <a:noAutofit/>
                        </wps:bodyPr>
                      </wps:wsp>
                      <wps:wsp>
                        <wps:cNvPr id="41" name="_s1056"/>
                        <wps:cNvSpPr>
                          <a:spLocks/>
                        </wps:cNvSpPr>
                        <wps:spPr bwMode="auto">
                          <a:xfrm>
                            <a:off x="960180" y="1632686"/>
                            <a:ext cx="811245" cy="440089"/>
                          </a:xfrm>
                          <a:prstGeom prst="roundRect">
                            <a:avLst>
                              <a:gd name="adj" fmla="val 16667"/>
                            </a:avLst>
                          </a:prstGeom>
                          <a:solidFill>
                            <a:srgbClr val="BBE0E3"/>
                          </a:solidFill>
                          <a:ln w="9525">
                            <a:solidFill>
                              <a:srgbClr val="000000"/>
                            </a:solidFill>
                            <a:round/>
                            <a:headEnd/>
                            <a:tailEnd/>
                          </a:ln>
                        </wps:spPr>
                        <wps:txbx>
                          <w:txbxContent>
                            <w:p w14:paraId="4869B5AA" w14:textId="77777777" w:rsidR="003F5669" w:rsidRPr="004D4B39" w:rsidRDefault="003F5669" w:rsidP="003F5669">
                              <w:pPr>
                                <w:rPr>
                                  <w:sz w:val="15"/>
                                  <w:szCs w:val="15"/>
                                </w:rPr>
                              </w:pPr>
                              <w:r>
                                <w:rPr>
                                  <w:sz w:val="15"/>
                                  <w:szCs w:val="15"/>
                                </w:rPr>
                                <w:t>Phân tích yêu cầu khách hàng</w:t>
                              </w:r>
                            </w:p>
                          </w:txbxContent>
                        </wps:txbx>
                        <wps:bodyPr rot="0" vert="horz" wrap="square" lIns="0" tIns="0" rIns="0" bIns="0" anchor="ctr" anchorCtr="0" upright="1">
                          <a:noAutofit/>
                        </wps:bodyPr>
                      </wps:wsp>
                      <wps:wsp>
                        <wps:cNvPr id="42" name="_s1058"/>
                        <wps:cNvSpPr>
                          <a:spLocks/>
                        </wps:cNvSpPr>
                        <wps:spPr bwMode="auto">
                          <a:xfrm>
                            <a:off x="960180" y="2292819"/>
                            <a:ext cx="811245" cy="440089"/>
                          </a:xfrm>
                          <a:prstGeom prst="roundRect">
                            <a:avLst>
                              <a:gd name="adj" fmla="val 16667"/>
                            </a:avLst>
                          </a:prstGeom>
                          <a:solidFill>
                            <a:srgbClr val="BBE0E3"/>
                          </a:solidFill>
                          <a:ln w="9525">
                            <a:solidFill>
                              <a:srgbClr val="000000"/>
                            </a:solidFill>
                            <a:round/>
                            <a:headEnd/>
                            <a:tailEnd/>
                          </a:ln>
                        </wps:spPr>
                        <wps:txbx>
                          <w:txbxContent>
                            <w:p w14:paraId="1AA8903F" w14:textId="77777777" w:rsidR="003F5669" w:rsidRPr="004D4B39" w:rsidRDefault="003F5669" w:rsidP="003F5669">
                              <w:pPr>
                                <w:rPr>
                                  <w:sz w:val="15"/>
                                  <w:szCs w:val="15"/>
                                </w:rPr>
                              </w:pPr>
                              <w:r>
                                <w:rPr>
                                  <w:sz w:val="15"/>
                                  <w:szCs w:val="15"/>
                                </w:rPr>
                                <w:t>Phân tích chức năng hệ thống</w:t>
                              </w:r>
                            </w:p>
                          </w:txbxContent>
                        </wps:txbx>
                        <wps:bodyPr rot="0" vert="horz" wrap="square" lIns="0" tIns="0" rIns="0" bIns="0" anchor="ctr" anchorCtr="0" upright="1">
                          <a:noAutofit/>
                        </wps:bodyPr>
                      </wps:wsp>
                      <wps:wsp>
                        <wps:cNvPr id="43" name="_s1060"/>
                        <wps:cNvSpPr>
                          <a:spLocks/>
                        </wps:cNvSpPr>
                        <wps:spPr bwMode="auto">
                          <a:xfrm>
                            <a:off x="960180" y="2952952"/>
                            <a:ext cx="811245" cy="440089"/>
                          </a:xfrm>
                          <a:prstGeom prst="roundRect">
                            <a:avLst>
                              <a:gd name="adj" fmla="val 16667"/>
                            </a:avLst>
                          </a:prstGeom>
                          <a:solidFill>
                            <a:srgbClr val="BBE0E3"/>
                          </a:solidFill>
                          <a:ln w="9525">
                            <a:solidFill>
                              <a:srgbClr val="000000"/>
                            </a:solidFill>
                            <a:round/>
                            <a:headEnd/>
                            <a:tailEnd/>
                          </a:ln>
                        </wps:spPr>
                        <wps:txbx>
                          <w:txbxContent>
                            <w:p w14:paraId="0D493866" w14:textId="77777777" w:rsidR="003F5669" w:rsidRPr="004D4B39" w:rsidRDefault="003F5669" w:rsidP="003F5669">
                              <w:pPr>
                                <w:rPr>
                                  <w:sz w:val="15"/>
                                  <w:szCs w:val="15"/>
                                </w:rPr>
                              </w:pPr>
                              <w:r>
                                <w:rPr>
                                  <w:sz w:val="15"/>
                                  <w:szCs w:val="15"/>
                                </w:rPr>
                                <w:t>Phân tích quy trình hệ thống</w:t>
                              </w:r>
                            </w:p>
                          </w:txbxContent>
                        </wps:txbx>
                        <wps:bodyPr rot="0" vert="horz" wrap="square" lIns="0" tIns="0" rIns="0" bIns="0" anchor="ctr" anchorCtr="0" upright="1">
                          <a:noAutofit/>
                        </wps:bodyPr>
                      </wps:wsp>
                      <wps:wsp>
                        <wps:cNvPr id="44" name="_s1066"/>
                        <wps:cNvSpPr>
                          <a:spLocks/>
                        </wps:cNvSpPr>
                        <wps:spPr bwMode="auto">
                          <a:xfrm>
                            <a:off x="2042341" y="2292819"/>
                            <a:ext cx="811245" cy="439478"/>
                          </a:xfrm>
                          <a:prstGeom prst="roundRect">
                            <a:avLst>
                              <a:gd name="adj" fmla="val 34006"/>
                            </a:avLst>
                          </a:prstGeom>
                          <a:solidFill>
                            <a:srgbClr val="BBE0E3"/>
                          </a:solidFill>
                          <a:ln w="9525">
                            <a:solidFill>
                              <a:srgbClr val="000000"/>
                            </a:solidFill>
                            <a:round/>
                            <a:headEnd/>
                            <a:tailEnd/>
                          </a:ln>
                        </wps:spPr>
                        <wps:txbx>
                          <w:txbxContent>
                            <w:p w14:paraId="6154CDE5" w14:textId="77777777" w:rsidR="003F5669" w:rsidRPr="004D4B39" w:rsidRDefault="003F5669" w:rsidP="003F5669">
                              <w:pPr>
                                <w:jc w:val="center"/>
                                <w:rPr>
                                  <w:sz w:val="15"/>
                                  <w:szCs w:val="15"/>
                                </w:rPr>
                              </w:pPr>
                              <w:r>
                                <w:rPr>
                                  <w:sz w:val="15"/>
                                  <w:szCs w:val="15"/>
                                </w:rPr>
                                <w:t>Thiết kế chi tiết hệ thống</w:t>
                              </w:r>
                            </w:p>
                          </w:txbxContent>
                        </wps:txbx>
                        <wps:bodyPr rot="0" vert="horz" wrap="square" lIns="0" tIns="0" rIns="0" bIns="0" anchor="ctr" anchorCtr="0" upright="1">
                          <a:noAutofit/>
                        </wps:bodyPr>
                      </wps:wsp>
                      <wps:wsp>
                        <wps:cNvPr id="45" name="_s1076"/>
                        <wps:cNvSpPr>
                          <a:spLocks/>
                        </wps:cNvSpPr>
                        <wps:spPr bwMode="auto">
                          <a:xfrm>
                            <a:off x="3124502" y="1632686"/>
                            <a:ext cx="811621" cy="439478"/>
                          </a:xfrm>
                          <a:prstGeom prst="roundRect">
                            <a:avLst>
                              <a:gd name="adj" fmla="val 16667"/>
                            </a:avLst>
                          </a:prstGeom>
                          <a:solidFill>
                            <a:srgbClr val="BBE0E3"/>
                          </a:solidFill>
                          <a:ln w="9525">
                            <a:solidFill>
                              <a:srgbClr val="000000"/>
                            </a:solidFill>
                            <a:round/>
                            <a:headEnd/>
                            <a:tailEnd/>
                          </a:ln>
                        </wps:spPr>
                        <wps:txbx>
                          <w:txbxContent>
                            <w:p w14:paraId="779460A6" w14:textId="77777777" w:rsidR="003F5669" w:rsidRPr="004D4B39" w:rsidRDefault="003F5669" w:rsidP="003F5669">
                              <w:pPr>
                                <w:jc w:val="center"/>
                                <w:rPr>
                                  <w:sz w:val="15"/>
                                  <w:szCs w:val="15"/>
                                </w:rPr>
                              </w:pPr>
                              <w:r>
                                <w:rPr>
                                  <w:sz w:val="15"/>
                                  <w:szCs w:val="15"/>
                                </w:rPr>
                                <w:t>Chức năng đăng ký/đăng nhập</w:t>
                              </w:r>
                            </w:p>
                          </w:txbxContent>
                        </wps:txbx>
                        <wps:bodyPr rot="0" vert="horz" wrap="square" lIns="0" tIns="0" rIns="0" bIns="0" anchor="ctr" anchorCtr="0" upright="1">
                          <a:noAutofit/>
                        </wps:bodyPr>
                      </wps:wsp>
                      <wps:wsp>
                        <wps:cNvPr id="46" name="_s1078"/>
                        <wps:cNvSpPr>
                          <a:spLocks/>
                        </wps:cNvSpPr>
                        <wps:spPr bwMode="auto">
                          <a:xfrm>
                            <a:off x="3124502" y="2292819"/>
                            <a:ext cx="811621" cy="439478"/>
                          </a:xfrm>
                          <a:prstGeom prst="roundRect">
                            <a:avLst>
                              <a:gd name="adj" fmla="val 16667"/>
                            </a:avLst>
                          </a:prstGeom>
                          <a:solidFill>
                            <a:srgbClr val="BBE0E3"/>
                          </a:solidFill>
                          <a:ln w="9525">
                            <a:solidFill>
                              <a:srgbClr val="000000"/>
                            </a:solidFill>
                            <a:round/>
                            <a:headEnd/>
                            <a:tailEnd/>
                          </a:ln>
                        </wps:spPr>
                        <wps:txbx>
                          <w:txbxContent>
                            <w:p w14:paraId="262BA56C" w14:textId="77777777" w:rsidR="003F5669" w:rsidRPr="004D4B39" w:rsidRDefault="003F5669" w:rsidP="003F5669">
                              <w:pPr>
                                <w:rPr>
                                  <w:sz w:val="15"/>
                                  <w:szCs w:val="15"/>
                                </w:rPr>
                              </w:pPr>
                              <w:r>
                                <w:rPr>
                                  <w:sz w:val="15"/>
                                  <w:szCs w:val="15"/>
                                </w:rPr>
                                <w:t xml:space="preserve"> Chức năng mua hàng</w:t>
                              </w:r>
                            </w:p>
                          </w:txbxContent>
                        </wps:txbx>
                        <wps:bodyPr rot="0" vert="horz" wrap="square" lIns="0" tIns="0" rIns="0" bIns="0" anchor="ctr" anchorCtr="0" upright="1">
                          <a:noAutofit/>
                        </wps:bodyPr>
                      </wps:wsp>
                      <wps:wsp>
                        <wps:cNvPr id="47" name="_s1080"/>
                        <wps:cNvSpPr>
                          <a:spLocks/>
                        </wps:cNvSpPr>
                        <wps:spPr bwMode="auto">
                          <a:xfrm>
                            <a:off x="3124502" y="2952952"/>
                            <a:ext cx="811621" cy="439478"/>
                          </a:xfrm>
                          <a:prstGeom prst="roundRect">
                            <a:avLst>
                              <a:gd name="adj" fmla="val 16667"/>
                            </a:avLst>
                          </a:prstGeom>
                          <a:solidFill>
                            <a:srgbClr val="BBE0E3"/>
                          </a:solidFill>
                          <a:ln w="9525">
                            <a:solidFill>
                              <a:srgbClr val="000000"/>
                            </a:solidFill>
                            <a:round/>
                            <a:headEnd/>
                            <a:tailEnd/>
                          </a:ln>
                        </wps:spPr>
                        <wps:txbx>
                          <w:txbxContent>
                            <w:p w14:paraId="0A5BDDE3" w14:textId="0FB81688" w:rsidR="003F5669" w:rsidRPr="004D4B39" w:rsidRDefault="003F5669" w:rsidP="003F5669">
                              <w:pPr>
                                <w:jc w:val="center"/>
                                <w:rPr>
                                  <w:sz w:val="15"/>
                                  <w:szCs w:val="15"/>
                                </w:rPr>
                              </w:pPr>
                              <w:r>
                                <w:rPr>
                                  <w:sz w:val="15"/>
                                  <w:szCs w:val="15"/>
                                </w:rPr>
                                <w:t xml:space="preserve">Chức năng </w:t>
                              </w:r>
                              <w:r>
                                <w:rPr>
                                  <w:sz w:val="15"/>
                                  <w:szCs w:val="15"/>
                                </w:rPr>
                                <w:t>quản lý khách hàng</w:t>
                              </w:r>
                            </w:p>
                          </w:txbxContent>
                        </wps:txbx>
                        <wps:bodyPr rot="0" vert="horz" wrap="square" lIns="0" tIns="0" rIns="0" bIns="0" anchor="ctr" anchorCtr="0" upright="1">
                          <a:noAutofit/>
                        </wps:bodyPr>
                      </wps:wsp>
                      <wps:wsp>
                        <wps:cNvPr id="48" name="_s1082"/>
                        <wps:cNvSpPr>
                          <a:spLocks/>
                        </wps:cNvSpPr>
                        <wps:spPr bwMode="auto">
                          <a:xfrm>
                            <a:off x="3124502" y="3613086"/>
                            <a:ext cx="811621" cy="439478"/>
                          </a:xfrm>
                          <a:prstGeom prst="roundRect">
                            <a:avLst>
                              <a:gd name="adj" fmla="val 16667"/>
                            </a:avLst>
                          </a:prstGeom>
                          <a:solidFill>
                            <a:srgbClr val="BBE0E3"/>
                          </a:solidFill>
                          <a:ln w="9525">
                            <a:solidFill>
                              <a:srgbClr val="000000"/>
                            </a:solidFill>
                            <a:round/>
                            <a:headEnd/>
                            <a:tailEnd/>
                          </a:ln>
                        </wps:spPr>
                        <wps:txbx>
                          <w:txbxContent>
                            <w:p w14:paraId="42FB9F72" w14:textId="77777777" w:rsidR="003F5669" w:rsidRPr="004D4B39" w:rsidRDefault="003F5669" w:rsidP="003F5669">
                              <w:pPr>
                                <w:jc w:val="center"/>
                                <w:rPr>
                                  <w:sz w:val="15"/>
                                  <w:szCs w:val="15"/>
                                </w:rPr>
                              </w:pPr>
                              <w:r>
                                <w:rPr>
                                  <w:sz w:val="15"/>
                                  <w:szCs w:val="15"/>
                                </w:rPr>
                                <w:t>Chức năng quản lý sản phẩm</w:t>
                              </w:r>
                            </w:p>
                          </w:txbxContent>
                        </wps:txbx>
                        <wps:bodyPr rot="0" vert="horz" wrap="square" lIns="0" tIns="0" rIns="0" bIns="0" anchor="ctr" anchorCtr="0" upright="1">
                          <a:noAutofit/>
                        </wps:bodyPr>
                      </wps:wsp>
                      <wps:wsp>
                        <wps:cNvPr id="49" name="_s1084"/>
                        <wps:cNvSpPr>
                          <a:spLocks/>
                        </wps:cNvSpPr>
                        <wps:spPr bwMode="auto">
                          <a:xfrm>
                            <a:off x="3124502" y="4273219"/>
                            <a:ext cx="811621" cy="439478"/>
                          </a:xfrm>
                          <a:prstGeom prst="roundRect">
                            <a:avLst>
                              <a:gd name="adj" fmla="val 16667"/>
                            </a:avLst>
                          </a:prstGeom>
                          <a:solidFill>
                            <a:srgbClr val="BBE0E3"/>
                          </a:solidFill>
                          <a:ln w="9525">
                            <a:solidFill>
                              <a:srgbClr val="000000"/>
                            </a:solidFill>
                            <a:round/>
                            <a:headEnd/>
                            <a:tailEnd/>
                          </a:ln>
                        </wps:spPr>
                        <wps:txbx>
                          <w:txbxContent>
                            <w:p w14:paraId="62B6CC82" w14:textId="77777777" w:rsidR="003F5669" w:rsidRPr="004D4B39" w:rsidRDefault="003F5669" w:rsidP="003F5669">
                              <w:pPr>
                                <w:jc w:val="center"/>
                                <w:rPr>
                                  <w:sz w:val="15"/>
                                  <w:szCs w:val="15"/>
                                </w:rPr>
                              </w:pPr>
                              <w:r>
                                <w:rPr>
                                  <w:sz w:val="15"/>
                                  <w:szCs w:val="15"/>
                                </w:rPr>
                                <w:t>Chức năng quản lý doanh thu</w:t>
                              </w:r>
                            </w:p>
                          </w:txbxContent>
                        </wps:txbx>
                        <wps:bodyPr rot="0" vert="horz" wrap="square" lIns="0" tIns="0" rIns="0" bIns="0" anchor="ctr" anchorCtr="0" upright="1">
                          <a:noAutofit/>
                        </wps:bodyPr>
                      </wps:wsp>
                      <wps:wsp>
                        <wps:cNvPr id="50" name="_s1094"/>
                        <wps:cNvSpPr>
                          <a:spLocks/>
                        </wps:cNvSpPr>
                        <wps:spPr bwMode="auto">
                          <a:xfrm>
                            <a:off x="4206663" y="1632686"/>
                            <a:ext cx="811621" cy="439478"/>
                          </a:xfrm>
                          <a:prstGeom prst="roundRect">
                            <a:avLst>
                              <a:gd name="adj" fmla="val 16667"/>
                            </a:avLst>
                          </a:prstGeom>
                          <a:solidFill>
                            <a:srgbClr val="BBE0E3"/>
                          </a:solidFill>
                          <a:ln w="9525">
                            <a:solidFill>
                              <a:srgbClr val="000000"/>
                            </a:solidFill>
                            <a:round/>
                            <a:headEnd/>
                            <a:tailEnd/>
                          </a:ln>
                        </wps:spPr>
                        <wps:txbx>
                          <w:txbxContent>
                            <w:p w14:paraId="6DD8FBF9" w14:textId="77777777" w:rsidR="003F5669" w:rsidRPr="004D4B39" w:rsidRDefault="003F5669" w:rsidP="003F5669">
                              <w:pPr>
                                <w:jc w:val="center"/>
                                <w:rPr>
                                  <w:sz w:val="15"/>
                                  <w:szCs w:val="15"/>
                                </w:rPr>
                              </w:pPr>
                              <w:r>
                                <w:rPr>
                                  <w:sz w:val="15"/>
                                  <w:szCs w:val="15"/>
                                </w:rPr>
                                <w:t>Kiểm thử giao diện</w:t>
                              </w:r>
                            </w:p>
                          </w:txbxContent>
                        </wps:txbx>
                        <wps:bodyPr rot="0" vert="horz" wrap="square" lIns="0" tIns="0" rIns="0" bIns="0" anchor="ctr" anchorCtr="0" upright="1">
                          <a:noAutofit/>
                        </wps:bodyPr>
                      </wps:wsp>
                      <wps:wsp>
                        <wps:cNvPr id="51" name="_s1096"/>
                        <wps:cNvSpPr>
                          <a:spLocks/>
                        </wps:cNvSpPr>
                        <wps:spPr bwMode="auto">
                          <a:xfrm>
                            <a:off x="4206663" y="2292819"/>
                            <a:ext cx="811621" cy="439478"/>
                          </a:xfrm>
                          <a:prstGeom prst="roundRect">
                            <a:avLst>
                              <a:gd name="adj" fmla="val 16667"/>
                            </a:avLst>
                          </a:prstGeom>
                          <a:solidFill>
                            <a:srgbClr val="BBE0E3"/>
                          </a:solidFill>
                          <a:ln w="9525">
                            <a:solidFill>
                              <a:srgbClr val="000000"/>
                            </a:solidFill>
                            <a:round/>
                            <a:headEnd/>
                            <a:tailEnd/>
                          </a:ln>
                        </wps:spPr>
                        <wps:txbx>
                          <w:txbxContent>
                            <w:p w14:paraId="27DFC041" w14:textId="77777777" w:rsidR="003F5669" w:rsidRPr="004D4B39" w:rsidRDefault="003F5669" w:rsidP="003F5669">
                              <w:pPr>
                                <w:jc w:val="center"/>
                                <w:rPr>
                                  <w:sz w:val="15"/>
                                  <w:szCs w:val="15"/>
                                </w:rPr>
                              </w:pPr>
                              <w:r>
                                <w:rPr>
                                  <w:sz w:val="15"/>
                                  <w:szCs w:val="15"/>
                                </w:rPr>
                                <w:t>Kiểm thử chức năng</w:t>
                              </w:r>
                            </w:p>
                          </w:txbxContent>
                        </wps:txbx>
                        <wps:bodyPr rot="0" vert="horz" wrap="square" lIns="0" tIns="0" rIns="0" bIns="0" anchor="ctr" anchorCtr="0" upright="1">
                          <a:noAutofit/>
                        </wps:bodyPr>
                      </wps:wsp>
                      <wps:wsp>
                        <wps:cNvPr id="52" name="_s1098"/>
                        <wps:cNvSpPr>
                          <a:spLocks/>
                        </wps:cNvSpPr>
                        <wps:spPr bwMode="auto">
                          <a:xfrm>
                            <a:off x="4206663" y="2952952"/>
                            <a:ext cx="811621" cy="439478"/>
                          </a:xfrm>
                          <a:prstGeom prst="roundRect">
                            <a:avLst>
                              <a:gd name="adj" fmla="val 16667"/>
                            </a:avLst>
                          </a:prstGeom>
                          <a:solidFill>
                            <a:srgbClr val="BBE0E3"/>
                          </a:solidFill>
                          <a:ln w="9525">
                            <a:solidFill>
                              <a:srgbClr val="000000"/>
                            </a:solidFill>
                            <a:round/>
                            <a:headEnd/>
                            <a:tailEnd/>
                          </a:ln>
                        </wps:spPr>
                        <wps:txbx>
                          <w:txbxContent>
                            <w:p w14:paraId="06DB2BFD" w14:textId="77777777" w:rsidR="003F5669" w:rsidRPr="004D4B39" w:rsidRDefault="003F5669" w:rsidP="003F5669">
                              <w:pPr>
                                <w:jc w:val="center"/>
                                <w:rPr>
                                  <w:sz w:val="15"/>
                                  <w:szCs w:val="15"/>
                                </w:rPr>
                              </w:pPr>
                              <w:r>
                                <w:rPr>
                                  <w:sz w:val="15"/>
                                  <w:szCs w:val="15"/>
                                </w:rPr>
                                <w:t>Kiểm thử liên kết</w:t>
                              </w:r>
                            </w:p>
                          </w:txbxContent>
                        </wps:txbx>
                        <wps:bodyPr rot="0" vert="horz" wrap="square" lIns="0" tIns="0" rIns="0" bIns="0" anchor="ctr" anchorCtr="0" upright="1">
                          <a:noAutofit/>
                        </wps:bodyPr>
                      </wps:wsp>
                    </wpc:wpc>
                  </a:graphicData>
                </a:graphic>
              </wp:inline>
            </w:drawing>
          </mc:Choice>
          <mc:Fallback>
            <w:pict>
              <v:group w14:anchorId="339DC984" id="Organization Chart 14" o:spid="_x0000_s1027" editas="canvas" style="width:439pt;height:530.35pt;mso-position-horizontal-relative:char;mso-position-vertical-relative:line" coordsize="55753,6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753;height:67348;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_s1099" o:spid="_x0000_s1029" type="#_x0000_t33" style="position:absolute;left:40717;top:14120;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" strokeweight="2.25pt">
                  <o:lock v:ext="edit" shapetype="f"/>
                </v:shape>
                <v:shape id="_s1097" o:spid="_x0000_s1030" type="#_x0000_t33" style="position:absolute;left:40717;top:14120;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" strokeweight="2.25pt">
                  <o:lock v:ext="edit" shapetype="f"/>
                </v:shape>
                <v:shape id="_s1095" o:spid="_x0000_s1031" type="#_x0000_t33" style="position:absolute;left:40717;top:14120;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" strokeweight="2.25pt">
                  <o:lock v:ext="edit" shapetype="f"/>
                </v:shape>
                <v:shape id="_s1085" o:spid="_x0000_s1032" type="#_x0000_t33" style="position:absolute;left:29896;top:14120;width:1349;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" strokeweight="2.25pt">
                  <o:lock v:ext="edit" shapetype="f"/>
                </v:shape>
                <v:shape id="_s1083" o:spid="_x0000_s1033" type="#_x0000_t33" style="position:absolute;left:29896;top:14120;width:1349;height:242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" strokeweight="2.25pt">
                  <o:lock v:ext="edit" shapetype="f"/>
                </v:shape>
                <v:shape id="_s1081" o:spid="_x0000_s1034" type="#_x0000_t33" style="position:absolute;left:29896;top:14120;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" strokeweight="2.25pt">
                  <o:lock v:ext="edit" shapetype="f"/>
                </v:shape>
                <v:shape id="_s1079" o:spid="_x0000_s1035" type="#_x0000_t33" style="position:absolute;left:29896;top:14120;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" strokeweight="2.25pt">
                  <o:lock v:ext="edit" shapetype="f"/>
                </v:shape>
                <v:shape id="_s1077" o:spid="_x0000_s1036" type="#_x0000_t33" style="position:absolute;left:29896;top:14120;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" strokeweight="2.25pt">
                  <o:lock v:ext="edit" shapetype="f"/>
                </v:shape>
                <v:shape id="_s1067" o:spid="_x0000_s1037" type="#_x0000_t33" style="position:absolute;left:19070;top:14120;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" strokeweight="2.25pt">
                  <o:lock v:ext="edit" shapetype="f"/>
                </v:shape>
                <v:shape id="_s1061" o:spid="_x0000_s1038" type="#_x0000_t33" style="position:absolute;left:8249;top:14120;width:1352;height:176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" strokeweight="2.25pt">
                  <o:lock v:ext="edit" shapetype="f"/>
                </v:shape>
                <v:shape id="_s1059" o:spid="_x0000_s1039" type="#_x0000_t33" style="position:absolute;left:8249;top:14120;width:1352;height:11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" strokeweight="2.25pt">
                  <o:lock v:ext="edit" shapetype="f"/>
                </v:shape>
                <v:shape id="_s1057" o:spid="_x0000_s1040" type="#_x0000_t33" style="position:absolute;left:8249;top:14120;width:1352;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" strokeweight="2.25pt">
                  <o:lock v:ext="edit" shapetype="f"/>
                </v:shape>
                <v:shape id="_s1049" o:spid="_x0000_s1041" type="#_x0000_t33" style="position:absolute;left:19070;top:14120;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" strokeweight="2.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47" o:spid="_x0000_s1042" type="#_x0000_t34" style="position:absolute;left:34208;top:3220;width:2194;height:108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" adj="10842" strokeweight="2.25pt">
                  <o:lock v:ext="edit" shapetype="f"/>
                </v:shape>
                <v:shapetype id="_x0000_t32" coordsize="21600,21600" o:spt="32" o:oned="t" path="m,l21600,21600e" filled="f">
                  <v:path arrowok="t" fillok="f" o:connecttype="none"/>
                  <o:lock v:ext="edit" shapetype="t"/>
                </v:shapetype>
                <v:shape id="_s1045" o:spid="_x0000_s1043" type="#_x0000_t32" style="position:absolute;left:28801;top:8626;width:2194;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" strokeweight="2.25pt">
                  <o:lock v:ext="edit" shapetype="f"/>
                </v:shape>
                <v:shape id="_s1044" o:spid="_x0000_s1044" type="#_x0000_t34" style="position:absolute;left:23386;top:3215;width:2194;height:108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" adj="10842" strokeweight="2.25pt">
                  <o:lock v:ext="edit" shapetype="f"/>
                </v:shape>
                <v:shape id="_s1043" o:spid="_x0000_s1045" type="#_x0000_t34" style="position:absolute;left:17976;top:-2196;width:2194;height:216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" adj="10842" strokeweight="2.25pt">
                  <o:lock v:ext="edit" shapetype="f"/>
                </v:shape>
                <v:roundrect id="_s1039" o:spid="_x0000_s1046" style="position:absolute;left:25834;top:3124;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" fillcolor="#bbe0e3">
                  <v:path arrowok="t"/>
                  <v:textbox inset="0,0,0,0">
                    <w:txbxContent>
                      <w:p w14:paraId="69768B18" w14:textId="77777777" w:rsidR="003F5669" w:rsidRPr="006B4222" w:rsidRDefault="003F5669" w:rsidP="003F5669">
                        <w:pPr>
                          <w:jc w:val="center"/>
                          <w:rPr>
                            <w:sz w:val="18"/>
                            <w:szCs w:val="18"/>
                          </w:rPr>
                        </w:pPr>
                        <w:r>
                          <w:rPr>
                            <w:sz w:val="18"/>
                            <w:szCs w:val="18"/>
                          </w:rPr>
                          <w:t>Website bán hàng</w:t>
                        </w:r>
                      </w:p>
                    </w:txbxContent>
                  </v:textbox>
                </v:roundrect>
                <v:roundrect id="_s1040" o:spid="_x0000_s1047" style="position:absolute;left:4191;top:9725;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wgAAANsAAAAPAAAAZHJzL2Rvd25yZXYueG1sRI9Pi8Iw&#10;FMTvC36H8Ba8rekq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Bq+n/ewgAAANsAAAAPAAAA&#10;AAAAAAAAAAAAAAcCAABkcnMvZG93bnJldi54bWxQSwUGAAAAAAMAAwC3AAAA9gIAAAAA&#10;" fillcolor="#bbe0e3">
                  <v:path arrowok="t"/>
                  <v:textbox inset="0,0,0,0">
                    <w:txbxContent>
                      <w:p w14:paraId="6D5CF735" w14:textId="77777777" w:rsidR="003F5669" w:rsidRPr="006B4222" w:rsidRDefault="003F5669" w:rsidP="003F5669">
                        <w:pPr>
                          <w:jc w:val="center"/>
                          <w:rPr>
                            <w:sz w:val="18"/>
                            <w:szCs w:val="18"/>
                          </w:rPr>
                        </w:pPr>
                        <w:r>
                          <w:rPr>
                            <w:sz w:val="18"/>
                            <w:szCs w:val="18"/>
                          </w:rPr>
                          <w:t>Phân tích hệ thống</w:t>
                        </w:r>
                      </w:p>
                    </w:txbxContent>
                  </v:textbox>
                </v:roundrect>
                <v:roundrect id="_s1041" o:spid="_x0000_s1048" style="position:absolute;left:15012;top:9725;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pFwgAAANsAAAAPAAAAZHJzL2Rvd25yZXYueG1sRI9Pi8Iw&#10;FMTvgt8hPMGbpq6g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AFttpFwgAAANsAAAAPAAAA&#10;AAAAAAAAAAAAAAcCAABkcnMvZG93bnJldi54bWxQSwUGAAAAAAMAAwC3AAAA9gIAAAAA&#10;" fillcolor="#bbe0e3">
                  <v:path arrowok="t"/>
                  <v:textbox inset="0,0,0,0">
                    <w:txbxContent>
                      <w:p w14:paraId="54AE0F49" w14:textId="77777777" w:rsidR="003F5669" w:rsidRPr="006B4222" w:rsidRDefault="003F5669" w:rsidP="003F5669">
                        <w:pPr>
                          <w:jc w:val="center"/>
                          <w:rPr>
                            <w:sz w:val="18"/>
                            <w:szCs w:val="18"/>
                          </w:rPr>
                        </w:pPr>
                        <w:r>
                          <w:rPr>
                            <w:sz w:val="18"/>
                            <w:szCs w:val="18"/>
                          </w:rPr>
                          <w:t>Thiết kế hệ thống</w:t>
                        </w:r>
                      </w:p>
                    </w:txbxContent>
                  </v:textbox>
                </v:roundrect>
                <v:roundrect id="_s1042" o:spid="_x0000_s1049" style="position:absolute;left:25834;top:9725;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43wQAAANsAAAAPAAAAZHJzL2Rvd25yZXYueG1sRE/LasJA&#10;FN0X+g/DFbprJrYg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HQpTjfBAAAA2wAAAA8AAAAA&#10;AAAAAAAAAAAABwIAAGRycy9kb3ducmV2LnhtbFBLBQYAAAAAAwADALcAAAD1AgAAAAA=&#10;" fillcolor="#bbe0e3">
                  <v:path arrowok="t"/>
                  <v:textbox inset="0,0,0,0">
                    <w:txbxContent>
                      <w:p w14:paraId="29F35E89" w14:textId="77777777" w:rsidR="003F5669" w:rsidRPr="006B4222" w:rsidRDefault="003F5669" w:rsidP="003F5669">
                        <w:pPr>
                          <w:rPr>
                            <w:sz w:val="18"/>
                            <w:szCs w:val="18"/>
                          </w:rPr>
                        </w:pPr>
                        <w:r>
                          <w:rPr>
                            <w:sz w:val="18"/>
                            <w:szCs w:val="18"/>
                          </w:rPr>
                          <w:t>Xây dựng hệ thống</w:t>
                        </w:r>
                      </w:p>
                    </w:txbxContent>
                  </v:textbox>
                </v:roundrect>
                <v:roundrect id="_s1046" o:spid="_x0000_s1050" style="position:absolute;left:36659;top:9725;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uswwAAANsAAAAPAAAAZHJzL2Rvd25yZXYueG1sRI9Ba8JA&#10;FITvBf/D8oTe6kYL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G2XrrMMAAADbAAAADwAA&#10;AAAAAAAAAAAAAAAHAgAAZHJzL2Rvd25yZXYueG1sUEsFBgAAAAADAAMAtwAAAPcCAAAAAA==&#10;" fillcolor="#bbe0e3">
                  <v:path arrowok="t"/>
                  <v:textbox inset="0,0,0,0">
                    <w:txbxContent>
                      <w:p w14:paraId="2584C71E" w14:textId="77777777" w:rsidR="003F5669" w:rsidRPr="006B4222" w:rsidRDefault="003F5669" w:rsidP="003F5669">
                        <w:pPr>
                          <w:jc w:val="center"/>
                          <w:rPr>
                            <w:sz w:val="18"/>
                            <w:szCs w:val="18"/>
                          </w:rPr>
                        </w:pPr>
                        <w:r>
                          <w:rPr>
                            <w:sz w:val="18"/>
                            <w:szCs w:val="18"/>
                          </w:rPr>
                          <w:t>Kiểm thử hệ thống</w:t>
                        </w:r>
                      </w:p>
                    </w:txbxContent>
                  </v:textbox>
                </v:roundrect>
                <v:roundrect id="_s1048" o:spid="_x0000_s1051" style="position:absolute;left:20423;top:1632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TFMwQAAANsAAAAPAAAAZHJzL2Rvd25yZXYueG1sRE/LasJA&#10;FN0X+g/DFbprJpYi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NJZMUzBAAAA2wAAAA8AAAAA&#10;AAAAAAAAAAAABwIAAGRycy9kb3ducmV2LnhtbFBLBQYAAAAAAwADALcAAAD1AgAAAAA=&#10;" fillcolor="#bbe0e3">
                  <v:path arrowok="t"/>
                  <v:textbox inset="0,0,0,0">
                    <w:txbxContent>
                      <w:p w14:paraId="76E57005" w14:textId="77777777" w:rsidR="003F5669" w:rsidRPr="004D4B39" w:rsidRDefault="003F5669" w:rsidP="003F5669">
                        <w:pPr>
                          <w:jc w:val="center"/>
                          <w:rPr>
                            <w:sz w:val="15"/>
                            <w:szCs w:val="15"/>
                          </w:rPr>
                        </w:pPr>
                        <w:r>
                          <w:rPr>
                            <w:sz w:val="15"/>
                            <w:szCs w:val="15"/>
                          </w:rPr>
                          <w:t>Thiết kế cấu trúc hệ thống</w:t>
                        </w:r>
                      </w:p>
                    </w:txbxContent>
                  </v:textbox>
                </v:roundrect>
                <v:roundrect id="_s1056" o:spid="_x0000_s1052" style="position:absolute;left:9601;top:16326;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TXwwAAANsAAAAPAAAAZHJzL2Rvd25yZXYueG1sRI9Ba8JA&#10;FITvBf/D8oTe6iZSSo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vRWU18MAAADbAAAADwAA&#10;AAAAAAAAAAAAAAAHAgAAZHJzL2Rvd25yZXYueG1sUEsFBgAAAAADAAMAtwAAAPcCAAAAAA==&#10;" fillcolor="#bbe0e3">
                  <v:path arrowok="t"/>
                  <v:textbox inset="0,0,0,0">
                    <w:txbxContent>
                      <w:p w14:paraId="4869B5AA" w14:textId="77777777" w:rsidR="003F5669" w:rsidRPr="004D4B39" w:rsidRDefault="003F5669" w:rsidP="003F5669">
                        <w:pPr>
                          <w:rPr>
                            <w:sz w:val="15"/>
                            <w:szCs w:val="15"/>
                          </w:rPr>
                        </w:pPr>
                        <w:r>
                          <w:rPr>
                            <w:sz w:val="15"/>
                            <w:szCs w:val="15"/>
                          </w:rPr>
                          <w:t>Phân tích yêu cầu khách hàng</w:t>
                        </w:r>
                      </w:p>
                    </w:txbxContent>
                  </v:textbox>
                </v:roundrect>
                <v:roundrect id="_s1058" o:spid="_x0000_s1053" style="position:absolute;left:9601;top:22928;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qgwwAAANsAAAAPAAAAZHJzL2Rvd25yZXYueG1sRI9BawIx&#10;FITvBf9DeIK3miil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TccKoMMAAADbAAAADwAA&#10;AAAAAAAAAAAAAAAHAgAAZHJzL2Rvd25yZXYueG1sUEsFBgAAAAADAAMAtwAAAPcCAAAAAA==&#10;" fillcolor="#bbe0e3">
                  <v:path arrowok="t"/>
                  <v:textbox inset="0,0,0,0">
                    <w:txbxContent>
                      <w:p w14:paraId="1AA8903F" w14:textId="77777777" w:rsidR="003F5669" w:rsidRPr="004D4B39" w:rsidRDefault="003F5669" w:rsidP="003F5669">
                        <w:pPr>
                          <w:rPr>
                            <w:sz w:val="15"/>
                            <w:szCs w:val="15"/>
                          </w:rPr>
                        </w:pPr>
                        <w:r>
                          <w:rPr>
                            <w:sz w:val="15"/>
                            <w:szCs w:val="15"/>
                          </w:rPr>
                          <w:t>Phân tích chức năng hệ thống</w:t>
                        </w:r>
                      </w:p>
                    </w:txbxContent>
                  </v:textbox>
                </v:roundrect>
                <v:roundrect id="_s1060" o:spid="_x0000_s1054" style="position:absolute;left:9601;top:29529;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87wgAAANsAAAAPAAAAZHJzL2Rvd25yZXYueG1sRI9Pi8Iw&#10;FMTvgt8hPMGbpq4i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Aii687wgAAANsAAAAPAAAA&#10;AAAAAAAAAAAAAAcCAABkcnMvZG93bnJldi54bWxQSwUGAAAAAAMAAwC3AAAA9gIAAAAA&#10;" fillcolor="#bbe0e3">
                  <v:path arrowok="t"/>
                  <v:textbox inset="0,0,0,0">
                    <w:txbxContent>
                      <w:p w14:paraId="0D493866" w14:textId="77777777" w:rsidR="003F5669" w:rsidRPr="004D4B39" w:rsidRDefault="003F5669" w:rsidP="003F5669">
                        <w:pPr>
                          <w:rPr>
                            <w:sz w:val="15"/>
                            <w:szCs w:val="15"/>
                          </w:rPr>
                        </w:pPr>
                        <w:r>
                          <w:rPr>
                            <w:sz w:val="15"/>
                            <w:szCs w:val="15"/>
                          </w:rPr>
                          <w:t>Phân tích quy trình hệ thống</w:t>
                        </w:r>
                      </w:p>
                    </w:txbxContent>
                  </v:textbox>
                </v:roundrect>
                <v:roundrect id="_s1066" o:spid="_x0000_s1055" style="position:absolute;left:20423;top:22928;width:8112;height:4394;visibility:visible;mso-wrap-style:square;v-text-anchor:middle" arcsize="222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" fillcolor="#bbe0e3">
                  <v:path arrowok="t"/>
                  <v:textbox inset="0,0,0,0">
                    <w:txbxContent>
                      <w:p w14:paraId="6154CDE5" w14:textId="77777777" w:rsidR="003F5669" w:rsidRPr="004D4B39" w:rsidRDefault="003F5669" w:rsidP="003F5669">
                        <w:pPr>
                          <w:jc w:val="center"/>
                          <w:rPr>
                            <w:sz w:val="15"/>
                            <w:szCs w:val="15"/>
                          </w:rPr>
                        </w:pPr>
                        <w:r>
                          <w:rPr>
                            <w:sz w:val="15"/>
                            <w:szCs w:val="15"/>
                          </w:rPr>
                          <w:t>Thiết kế chi tiết hệ thống</w:t>
                        </w:r>
                      </w:p>
                    </w:txbxContent>
                  </v:textbox>
                </v:roundrect>
                <v:roundrect id="_s1076" o:spid="_x0000_s1056" style="position:absolute;left:31245;top:1632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" fillcolor="#bbe0e3">
                  <v:path arrowok="t"/>
                  <v:textbox inset="0,0,0,0">
                    <w:txbxContent>
                      <w:p w14:paraId="779460A6" w14:textId="77777777" w:rsidR="003F5669" w:rsidRPr="004D4B39" w:rsidRDefault="003F5669" w:rsidP="003F5669">
                        <w:pPr>
                          <w:jc w:val="center"/>
                          <w:rPr>
                            <w:sz w:val="15"/>
                            <w:szCs w:val="15"/>
                          </w:rPr>
                        </w:pPr>
                        <w:r>
                          <w:rPr>
                            <w:sz w:val="15"/>
                            <w:szCs w:val="15"/>
                          </w:rPr>
                          <w:t>Chức năng đăng ký/đăng nhập</w:t>
                        </w:r>
                      </w:p>
                    </w:txbxContent>
                  </v:textbox>
                </v:roundrect>
                <v:roundrect id="_s1078" o:spid="_x0000_s1057" style="position:absolute;left:31245;top:22928;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jwgAAANsAAAAPAAAAZHJzL2Rvd25yZXYueG1sRI9Pi8Iw&#10;FMTvC36H8Ba8remK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Ay/AyjwgAAANsAAAAPAAAA&#10;AAAAAAAAAAAAAAcCAABkcnMvZG93bnJldi54bWxQSwUGAAAAAAMAAwC3AAAA9gIAAAAA&#10;" fillcolor="#bbe0e3">
                  <v:path arrowok="t"/>
                  <v:textbox inset="0,0,0,0">
                    <w:txbxContent>
                      <w:p w14:paraId="262BA56C" w14:textId="77777777" w:rsidR="003F5669" w:rsidRPr="004D4B39" w:rsidRDefault="003F5669" w:rsidP="003F5669">
                        <w:pPr>
                          <w:rPr>
                            <w:sz w:val="15"/>
                            <w:szCs w:val="15"/>
                          </w:rPr>
                        </w:pPr>
                        <w:r>
                          <w:rPr>
                            <w:sz w:val="15"/>
                            <w:szCs w:val="15"/>
                          </w:rPr>
                          <w:t xml:space="preserve"> Chức năng mua hàng</w:t>
                        </w:r>
                      </w:p>
                    </w:txbxContent>
                  </v:textbox>
                </v:roundrect>
                <v:roundrect id="_s1080" o:spid="_x0000_s1058" style="position:absolute;left:31245;top:29529;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k4wgAAANsAAAAPAAAAZHJzL2Rvd25yZXYueG1sRI9Pi8Iw&#10;FMTvgt8hPMGbpi6i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BdsKk4wgAAANsAAAAPAAAA&#10;AAAAAAAAAAAAAAcCAABkcnMvZG93bnJldi54bWxQSwUGAAAAAAMAAwC3AAAA9gIAAAAA&#10;" fillcolor="#bbe0e3">
                  <v:path arrowok="t"/>
                  <v:textbox inset="0,0,0,0">
                    <w:txbxContent>
                      <w:p w14:paraId="0A5BDDE3" w14:textId="0FB81688" w:rsidR="003F5669" w:rsidRPr="004D4B39" w:rsidRDefault="003F5669" w:rsidP="003F5669">
                        <w:pPr>
                          <w:jc w:val="center"/>
                          <w:rPr>
                            <w:sz w:val="15"/>
                            <w:szCs w:val="15"/>
                          </w:rPr>
                        </w:pPr>
                        <w:r>
                          <w:rPr>
                            <w:sz w:val="15"/>
                            <w:szCs w:val="15"/>
                          </w:rPr>
                          <w:t xml:space="preserve">Chức năng </w:t>
                        </w:r>
                        <w:r>
                          <w:rPr>
                            <w:sz w:val="15"/>
                            <w:szCs w:val="15"/>
                          </w:rPr>
                          <w:t>quản lý khách hàng</w:t>
                        </w:r>
                      </w:p>
                    </w:txbxContent>
                  </v:textbox>
                </v:roundrect>
                <v:roundrect id="_s1082" o:spid="_x0000_s1059" style="position:absolute;left:31245;top:36130;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1KwQAAANsAAAAPAAAAZHJzL2Rvd25yZXYueG1sRE/LasJA&#10;FN0X+g/DFbprJpYi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CwvPUrBAAAA2wAAAA8AAAAA&#10;AAAAAAAAAAAABwIAAGRycy9kb3ducmV2LnhtbFBLBQYAAAAAAwADALcAAAD1AgAAAAA=&#10;" fillcolor="#bbe0e3">
                  <v:path arrowok="t"/>
                  <v:textbox inset="0,0,0,0">
                    <w:txbxContent>
                      <w:p w14:paraId="42FB9F72" w14:textId="77777777" w:rsidR="003F5669" w:rsidRPr="004D4B39" w:rsidRDefault="003F5669" w:rsidP="003F5669">
                        <w:pPr>
                          <w:jc w:val="center"/>
                          <w:rPr>
                            <w:sz w:val="15"/>
                            <w:szCs w:val="15"/>
                          </w:rPr>
                        </w:pPr>
                        <w:r>
                          <w:rPr>
                            <w:sz w:val="15"/>
                            <w:szCs w:val="15"/>
                          </w:rPr>
                          <w:t>Chức năng quản lý sản phẩm</w:t>
                        </w:r>
                      </w:p>
                    </w:txbxContent>
                  </v:textbox>
                </v:roundrect>
                <v:roundrect id="_s1084" o:spid="_x0000_s1060" style="position:absolute;left:31245;top:42732;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jRwwAAANsAAAAPAAAAZHJzL2Rvd25yZXYueG1sRI9Ba8JA&#10;FITvBf/D8oTe6kYp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Q2OY0cMAAADbAAAADwAA&#10;AAAAAAAAAAAAAAAHAgAAZHJzL2Rvd25yZXYueG1sUEsFBgAAAAADAAMAtwAAAPcCAAAAAA==&#10;" fillcolor="#bbe0e3">
                  <v:path arrowok="t"/>
                  <v:textbox inset="0,0,0,0">
                    <w:txbxContent>
                      <w:p w14:paraId="62B6CC82" w14:textId="77777777" w:rsidR="003F5669" w:rsidRPr="004D4B39" w:rsidRDefault="003F5669" w:rsidP="003F5669">
                        <w:pPr>
                          <w:jc w:val="center"/>
                          <w:rPr>
                            <w:sz w:val="15"/>
                            <w:szCs w:val="15"/>
                          </w:rPr>
                        </w:pPr>
                        <w:r>
                          <w:rPr>
                            <w:sz w:val="15"/>
                            <w:szCs w:val="15"/>
                          </w:rPr>
                          <w:t>Chức năng quản lý doanh thu</w:t>
                        </w:r>
                      </w:p>
                    </w:txbxContent>
                  </v:textbox>
                </v:roundrect>
                <v:roundrect id="_s1094" o:spid="_x0000_s1061" style="position:absolute;left:42066;top:1632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eRwQAAANsAAAAPAAAAZHJzL2Rvd25yZXYueG1sRE/LasJA&#10;FN0X+g/DFbprJhYq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FeAp5HBAAAA2wAAAA8AAAAA&#10;AAAAAAAAAAAABwIAAGRycy9kb3ducmV2LnhtbFBLBQYAAAAAAwADALcAAAD1AgAAAAA=&#10;" fillcolor="#bbe0e3">
                  <v:path arrowok="t"/>
                  <v:textbox inset="0,0,0,0">
                    <w:txbxContent>
                      <w:p w14:paraId="6DD8FBF9" w14:textId="77777777" w:rsidR="003F5669" w:rsidRPr="004D4B39" w:rsidRDefault="003F5669" w:rsidP="003F5669">
                        <w:pPr>
                          <w:jc w:val="center"/>
                          <w:rPr>
                            <w:sz w:val="15"/>
                            <w:szCs w:val="15"/>
                          </w:rPr>
                        </w:pPr>
                        <w:r>
                          <w:rPr>
                            <w:sz w:val="15"/>
                            <w:szCs w:val="15"/>
                          </w:rPr>
                          <w:t>Kiểm thử giao diện</w:t>
                        </w:r>
                      </w:p>
                    </w:txbxContent>
                  </v:textbox>
                </v:roundrect>
                <v:roundrect id="_s1096" o:spid="_x0000_s1062" style="position:absolute;left:42066;top:22928;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IKwwAAANsAAAAPAAAAZHJzL2Rvd25yZXYueG1sRI9Ba8JA&#10;FITvBf/D8oTe6iZCS4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OMwCCsMAAADbAAAADwAA&#10;AAAAAAAAAAAAAAAHAgAAZHJzL2Rvd25yZXYueG1sUEsFBgAAAAADAAMAtwAAAPcCAAAAAA==&#10;" fillcolor="#bbe0e3">
                  <v:path arrowok="t"/>
                  <v:textbox inset="0,0,0,0">
                    <w:txbxContent>
                      <w:p w14:paraId="27DFC041" w14:textId="77777777" w:rsidR="003F5669" w:rsidRPr="004D4B39" w:rsidRDefault="003F5669" w:rsidP="003F5669">
                        <w:pPr>
                          <w:jc w:val="center"/>
                          <w:rPr>
                            <w:sz w:val="15"/>
                            <w:szCs w:val="15"/>
                          </w:rPr>
                        </w:pPr>
                        <w:r>
                          <w:rPr>
                            <w:sz w:val="15"/>
                            <w:szCs w:val="15"/>
                          </w:rPr>
                          <w:t>Kiểm thử chức năng</w:t>
                        </w:r>
                      </w:p>
                    </w:txbxContent>
                  </v:textbox>
                </v:roundrect>
                <v:roundrect id="_s1098" o:spid="_x0000_s1063" style="position:absolute;left:42066;top:29529;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x9wwAAANsAAAAPAAAAZHJzL2Rvd25yZXYueG1sRI9BawIx&#10;FITvBf9DeIK3mii0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yB6cfcMAAADbAAAADwAA&#10;AAAAAAAAAAAAAAAHAgAAZHJzL2Rvd25yZXYueG1sUEsFBgAAAAADAAMAtwAAAPcCAAAAAA==&#10;" fillcolor="#bbe0e3">
                  <v:path arrowok="t"/>
                  <v:textbox inset="0,0,0,0">
                    <w:txbxContent>
                      <w:p w14:paraId="06DB2BFD" w14:textId="77777777" w:rsidR="003F5669" w:rsidRPr="004D4B39" w:rsidRDefault="003F5669" w:rsidP="003F5669">
                        <w:pPr>
                          <w:jc w:val="center"/>
                          <w:rPr>
                            <w:sz w:val="15"/>
                            <w:szCs w:val="15"/>
                          </w:rPr>
                        </w:pPr>
                        <w:r>
                          <w:rPr>
                            <w:sz w:val="15"/>
                            <w:szCs w:val="15"/>
                          </w:rPr>
                          <w:t>Kiểm thử liên kết</w:t>
                        </w:r>
                      </w:p>
                    </w:txbxContent>
                  </v:textbox>
                </v:roundrect>
                <w10:anchorlock/>
              </v:group>
            </w:pict>
          </mc:Fallback>
        </mc:AlternateContent>
      </w:r>
    </w:p>
    <w:p w14:paraId="1BA4644C" w14:textId="3E7249CC" w:rsidR="00864DDD" w:rsidRPr="00864DDD" w:rsidRDefault="00864DDD" w:rsidP="00864DDD"/>
    <w:p w14:paraId="7CB60D16" w14:textId="7C752AC3" w:rsidR="002814C8" w:rsidRDefault="002814C8" w:rsidP="00E31DB9">
      <w:pPr>
        <w:pStyle w:val="u2"/>
      </w:pPr>
      <w:bookmarkStart w:id="17" w:name="_Toc25660394"/>
      <w:r>
        <w:t>Ước lượng thời gian</w:t>
      </w:r>
      <w:bookmarkEnd w:id="17"/>
    </w:p>
    <w:p w14:paraId="4CAA1D6E" w14:textId="053BADEE" w:rsidR="00612FB1" w:rsidRPr="00451DC3" w:rsidRDefault="00612FB1" w:rsidP="00612FB1">
      <w:pPr>
        <w:rPr>
          <w:i/>
          <w:iCs/>
        </w:rPr>
      </w:pPr>
    </w:p>
    <w:p w14:paraId="33628FB7" w14:textId="36E4F948" w:rsidR="00D466C7" w:rsidRDefault="002814C8" w:rsidP="00E31DB9">
      <w:pPr>
        <w:pStyle w:val="u2"/>
      </w:pPr>
      <w:bookmarkStart w:id="18" w:name="_Toc25660395"/>
      <w:r>
        <w:t>Ước lượng rủi ro</w:t>
      </w:r>
      <w:bookmarkEnd w:id="18"/>
    </w:p>
    <w:tbl>
      <w:tblPr>
        <w:tblStyle w:val="LiBang"/>
        <w:tblW w:w="0" w:type="auto"/>
        <w:tblLook w:val="04A0" w:firstRow="1" w:lastRow="0" w:firstColumn="1" w:lastColumn="0" w:noHBand="0" w:noVBand="1"/>
      </w:tblPr>
      <w:tblGrid>
        <w:gridCol w:w="1461"/>
        <w:gridCol w:w="1407"/>
        <w:gridCol w:w="1828"/>
        <w:gridCol w:w="1238"/>
        <w:gridCol w:w="1155"/>
        <w:gridCol w:w="1681"/>
      </w:tblGrid>
      <w:tr w:rsidR="002A5EA0" w14:paraId="210A4D98" w14:textId="77777777" w:rsidTr="00882811">
        <w:tc>
          <w:tcPr>
            <w:tcW w:w="1572" w:type="dxa"/>
          </w:tcPr>
          <w:p w14:paraId="5DBAECCC" w14:textId="77777777" w:rsidR="002A5EA0" w:rsidRDefault="002A5EA0" w:rsidP="00882811">
            <w:r>
              <w:t>Phân loại</w:t>
            </w:r>
          </w:p>
        </w:tc>
        <w:tc>
          <w:tcPr>
            <w:tcW w:w="1483" w:type="dxa"/>
          </w:tcPr>
          <w:p w14:paraId="671B25B3" w14:textId="77777777" w:rsidR="002A5EA0" w:rsidRDefault="002A5EA0" w:rsidP="00882811">
            <w:r>
              <w:t>Nguyên nhân</w:t>
            </w:r>
          </w:p>
        </w:tc>
        <w:tc>
          <w:tcPr>
            <w:tcW w:w="1980" w:type="dxa"/>
          </w:tcPr>
          <w:p w14:paraId="17822AD5" w14:textId="77777777" w:rsidR="002A5EA0" w:rsidRDefault="002A5EA0" w:rsidP="00882811">
            <w:r>
              <w:t>Rủi ro</w:t>
            </w:r>
          </w:p>
        </w:tc>
        <w:tc>
          <w:tcPr>
            <w:tcW w:w="1304" w:type="dxa"/>
          </w:tcPr>
          <w:p w14:paraId="77B1E8F2" w14:textId="77777777" w:rsidR="002A5EA0" w:rsidRDefault="002A5EA0" w:rsidP="00882811">
            <w:r>
              <w:t>Ảnh hưởng</w:t>
            </w:r>
          </w:p>
        </w:tc>
        <w:tc>
          <w:tcPr>
            <w:tcW w:w="1216" w:type="dxa"/>
          </w:tcPr>
          <w:p w14:paraId="7F427542" w14:textId="77777777" w:rsidR="002A5EA0" w:rsidRDefault="002A5EA0" w:rsidP="00882811">
            <w:r>
              <w:t>Khả năng</w:t>
            </w:r>
          </w:p>
        </w:tc>
        <w:tc>
          <w:tcPr>
            <w:tcW w:w="1795" w:type="dxa"/>
          </w:tcPr>
          <w:p w14:paraId="3399742A" w14:textId="77777777" w:rsidR="002A5EA0" w:rsidRDefault="002A5EA0" w:rsidP="00882811">
            <w:r>
              <w:t>Khắc phục</w:t>
            </w:r>
          </w:p>
        </w:tc>
      </w:tr>
      <w:tr w:rsidR="002A5EA0" w14:paraId="61836AD8" w14:textId="77777777" w:rsidTr="00882811">
        <w:trPr>
          <w:trHeight w:val="323"/>
        </w:trPr>
        <w:tc>
          <w:tcPr>
            <w:tcW w:w="1572" w:type="dxa"/>
            <w:vMerge w:val="restart"/>
          </w:tcPr>
          <w:p w14:paraId="234F8DFF" w14:textId="77777777" w:rsidR="002A5EA0" w:rsidRDefault="002A5EA0" w:rsidP="00882811">
            <w:r>
              <w:t>Kỹ thuật</w:t>
            </w:r>
          </w:p>
        </w:tc>
        <w:tc>
          <w:tcPr>
            <w:tcW w:w="1483" w:type="dxa"/>
          </w:tcPr>
          <w:p w14:paraId="3E0737F1" w14:textId="77777777" w:rsidR="002A5EA0" w:rsidRDefault="002A5EA0" w:rsidP="00882811">
            <w:r>
              <w:t>Lỗi Server</w:t>
            </w:r>
          </w:p>
        </w:tc>
        <w:tc>
          <w:tcPr>
            <w:tcW w:w="1980" w:type="dxa"/>
          </w:tcPr>
          <w:p w14:paraId="35F9FD41" w14:textId="77777777" w:rsidR="002A5EA0" w:rsidRDefault="002A5EA0" w:rsidP="00882811">
            <w:r>
              <w:t xml:space="preserve">Mất kết nối, dữ </w:t>
            </w:r>
            <w:r>
              <w:lastRenderedPageBreak/>
              <w:t>liệu</w:t>
            </w:r>
          </w:p>
        </w:tc>
        <w:tc>
          <w:tcPr>
            <w:tcW w:w="1304" w:type="dxa"/>
          </w:tcPr>
          <w:p w14:paraId="5275853F" w14:textId="77777777" w:rsidR="002A5EA0" w:rsidRDefault="002A5EA0" w:rsidP="00882811">
            <w:r>
              <w:lastRenderedPageBreak/>
              <w:t>Lớn</w:t>
            </w:r>
          </w:p>
        </w:tc>
        <w:tc>
          <w:tcPr>
            <w:tcW w:w="1216" w:type="dxa"/>
          </w:tcPr>
          <w:p w14:paraId="0185AB8A" w14:textId="77777777" w:rsidR="002A5EA0" w:rsidRDefault="002A5EA0" w:rsidP="00882811">
            <w:r>
              <w:t>Thấp</w:t>
            </w:r>
          </w:p>
        </w:tc>
        <w:tc>
          <w:tcPr>
            <w:tcW w:w="1795" w:type="dxa"/>
          </w:tcPr>
          <w:p w14:paraId="001284F5" w14:textId="77777777" w:rsidR="002A5EA0" w:rsidRDefault="002A5EA0" w:rsidP="00882811">
            <w:r>
              <w:t xml:space="preserve">Máy chủ dự </w:t>
            </w:r>
            <w:r>
              <w:lastRenderedPageBreak/>
              <w:t>phòng</w:t>
            </w:r>
          </w:p>
        </w:tc>
      </w:tr>
      <w:tr w:rsidR="002A5EA0" w14:paraId="3F2AC513" w14:textId="77777777" w:rsidTr="00882811">
        <w:trPr>
          <w:trHeight w:val="611"/>
        </w:trPr>
        <w:tc>
          <w:tcPr>
            <w:tcW w:w="1572" w:type="dxa"/>
            <w:vMerge/>
          </w:tcPr>
          <w:p w14:paraId="09A6BC85" w14:textId="77777777" w:rsidR="002A5EA0" w:rsidRDefault="002A5EA0" w:rsidP="00882811"/>
        </w:tc>
        <w:tc>
          <w:tcPr>
            <w:tcW w:w="1483" w:type="dxa"/>
          </w:tcPr>
          <w:p w14:paraId="5C9AF1B0" w14:textId="77777777" w:rsidR="002A5EA0" w:rsidRDefault="002A5EA0" w:rsidP="00882811">
            <w:r>
              <w:t>Lỗi mạng</w:t>
            </w:r>
          </w:p>
        </w:tc>
        <w:tc>
          <w:tcPr>
            <w:tcW w:w="1980" w:type="dxa"/>
          </w:tcPr>
          <w:p w14:paraId="3F36CFB2" w14:textId="77777777" w:rsidR="002A5EA0" w:rsidRDefault="002A5EA0" w:rsidP="00882811">
            <w:r>
              <w:t>Mất kết nối</w:t>
            </w:r>
          </w:p>
        </w:tc>
        <w:tc>
          <w:tcPr>
            <w:tcW w:w="1304" w:type="dxa"/>
          </w:tcPr>
          <w:p w14:paraId="34CAA293" w14:textId="77777777" w:rsidR="002A5EA0" w:rsidRDefault="002A5EA0" w:rsidP="00882811">
            <w:r>
              <w:t>Trung bình</w:t>
            </w:r>
          </w:p>
        </w:tc>
        <w:tc>
          <w:tcPr>
            <w:tcW w:w="1216" w:type="dxa"/>
          </w:tcPr>
          <w:p w14:paraId="5CCBC31B" w14:textId="77777777" w:rsidR="002A5EA0" w:rsidRDefault="002A5EA0" w:rsidP="00882811">
            <w:r>
              <w:t>Trung bình</w:t>
            </w:r>
          </w:p>
        </w:tc>
        <w:tc>
          <w:tcPr>
            <w:tcW w:w="1795" w:type="dxa"/>
          </w:tcPr>
          <w:p w14:paraId="1008DD9F" w14:textId="77777777" w:rsidR="002A5EA0" w:rsidRDefault="002A5EA0" w:rsidP="00882811">
            <w:r>
              <w:t>Đường truyền dự phòng</w:t>
            </w:r>
          </w:p>
        </w:tc>
      </w:tr>
      <w:tr w:rsidR="002A5EA0" w14:paraId="72194FBC" w14:textId="77777777" w:rsidTr="00882811">
        <w:trPr>
          <w:trHeight w:val="611"/>
        </w:trPr>
        <w:tc>
          <w:tcPr>
            <w:tcW w:w="1572" w:type="dxa"/>
            <w:vMerge/>
          </w:tcPr>
          <w:p w14:paraId="66D73919" w14:textId="77777777" w:rsidR="002A5EA0" w:rsidRDefault="002A5EA0" w:rsidP="00882811"/>
        </w:tc>
        <w:tc>
          <w:tcPr>
            <w:tcW w:w="1483" w:type="dxa"/>
          </w:tcPr>
          <w:p w14:paraId="69B6740F" w14:textId="2147FC79" w:rsidR="002A5EA0" w:rsidRDefault="002A5EA0" w:rsidP="00882811">
            <w:pPr>
              <w:spacing w:after="0" w:line="240" w:lineRule="auto"/>
              <w:jc w:val="left"/>
            </w:pPr>
            <w:r>
              <w:t>Lỗi code</w:t>
            </w:r>
            <w:r w:rsidR="00907C0A">
              <w:t>, phiên bản</w:t>
            </w:r>
          </w:p>
        </w:tc>
        <w:tc>
          <w:tcPr>
            <w:tcW w:w="1980" w:type="dxa"/>
          </w:tcPr>
          <w:p w14:paraId="178F4695" w14:textId="77777777" w:rsidR="002A5EA0" w:rsidRDefault="002A5EA0" w:rsidP="00882811">
            <w:pPr>
              <w:spacing w:after="0" w:line="240" w:lineRule="auto"/>
              <w:jc w:val="left"/>
            </w:pPr>
            <w:r>
              <w:t>Sai sót dữ liệu, đóng băng máy chủ</w:t>
            </w:r>
          </w:p>
        </w:tc>
        <w:tc>
          <w:tcPr>
            <w:tcW w:w="1304" w:type="dxa"/>
          </w:tcPr>
          <w:p w14:paraId="6E938184" w14:textId="77777777" w:rsidR="002A5EA0" w:rsidRDefault="002A5EA0" w:rsidP="00882811">
            <w:pPr>
              <w:spacing w:after="0" w:line="240" w:lineRule="auto"/>
              <w:jc w:val="left"/>
            </w:pPr>
            <w:r>
              <w:t>Lớn</w:t>
            </w:r>
          </w:p>
        </w:tc>
        <w:tc>
          <w:tcPr>
            <w:tcW w:w="1216" w:type="dxa"/>
          </w:tcPr>
          <w:p w14:paraId="2BDC986B" w14:textId="77777777" w:rsidR="002A5EA0" w:rsidRDefault="002A5EA0" w:rsidP="00882811">
            <w:pPr>
              <w:spacing w:after="0" w:line="240" w:lineRule="auto"/>
              <w:jc w:val="left"/>
            </w:pPr>
            <w:r>
              <w:t>Thấp</w:t>
            </w:r>
          </w:p>
        </w:tc>
        <w:tc>
          <w:tcPr>
            <w:tcW w:w="1795" w:type="dxa"/>
          </w:tcPr>
          <w:p w14:paraId="48D01743" w14:textId="77777777" w:rsidR="002A5EA0" w:rsidRDefault="002A5EA0" w:rsidP="00882811">
            <w:pPr>
              <w:spacing w:after="0" w:line="240" w:lineRule="auto"/>
              <w:jc w:val="left"/>
            </w:pPr>
            <w:r>
              <w:t>Bảo trì, kiểm ra lỗi thường xuyên</w:t>
            </w:r>
          </w:p>
        </w:tc>
      </w:tr>
      <w:tr w:rsidR="002A5EA0" w14:paraId="0A701918" w14:textId="77777777" w:rsidTr="00882811">
        <w:trPr>
          <w:trHeight w:val="508"/>
        </w:trPr>
        <w:tc>
          <w:tcPr>
            <w:tcW w:w="1572" w:type="dxa"/>
            <w:vMerge w:val="restart"/>
          </w:tcPr>
          <w:p w14:paraId="5014DCCD" w14:textId="77777777" w:rsidR="002A5EA0" w:rsidRDefault="002A5EA0" w:rsidP="00882811">
            <w:r>
              <w:t>Nhân sự</w:t>
            </w:r>
          </w:p>
        </w:tc>
        <w:tc>
          <w:tcPr>
            <w:tcW w:w="1483" w:type="dxa"/>
          </w:tcPr>
          <w:p w14:paraId="4B6787E7" w14:textId="77777777" w:rsidR="002A5EA0" w:rsidRDefault="002A5EA0" w:rsidP="00882811">
            <w:r>
              <w:t>Thiếu nhân sự</w:t>
            </w:r>
          </w:p>
        </w:tc>
        <w:tc>
          <w:tcPr>
            <w:tcW w:w="1980" w:type="dxa"/>
          </w:tcPr>
          <w:p w14:paraId="5DD5842E" w14:textId="77777777" w:rsidR="002A5EA0" w:rsidRDefault="002A5EA0" w:rsidP="00882811">
            <w:r>
              <w:t>Công việc chậm tiến độ</w:t>
            </w:r>
          </w:p>
        </w:tc>
        <w:tc>
          <w:tcPr>
            <w:tcW w:w="1304" w:type="dxa"/>
          </w:tcPr>
          <w:p w14:paraId="633CBBB0" w14:textId="77777777" w:rsidR="002A5EA0" w:rsidRDefault="002A5EA0" w:rsidP="00882811">
            <w:r>
              <w:t>Trung bình</w:t>
            </w:r>
          </w:p>
        </w:tc>
        <w:tc>
          <w:tcPr>
            <w:tcW w:w="1216" w:type="dxa"/>
          </w:tcPr>
          <w:p w14:paraId="2BF94D1E" w14:textId="77777777" w:rsidR="002A5EA0" w:rsidRDefault="002A5EA0" w:rsidP="00882811">
            <w:r>
              <w:t>Trung bình</w:t>
            </w:r>
          </w:p>
        </w:tc>
        <w:tc>
          <w:tcPr>
            <w:tcW w:w="1795" w:type="dxa"/>
          </w:tcPr>
          <w:p w14:paraId="16104D3F" w14:textId="77777777" w:rsidR="002A5EA0" w:rsidRDefault="002A5EA0" w:rsidP="00882811">
            <w:r>
              <w:t>Tuyển hêm</w:t>
            </w:r>
          </w:p>
        </w:tc>
      </w:tr>
      <w:tr w:rsidR="002A5EA0" w14:paraId="1CC78284" w14:textId="77777777" w:rsidTr="00882811">
        <w:trPr>
          <w:trHeight w:val="436"/>
        </w:trPr>
        <w:tc>
          <w:tcPr>
            <w:tcW w:w="1572" w:type="dxa"/>
            <w:vMerge/>
          </w:tcPr>
          <w:p w14:paraId="097F71D5" w14:textId="77777777" w:rsidR="002A5EA0" w:rsidRDefault="002A5EA0" w:rsidP="00882811"/>
        </w:tc>
        <w:tc>
          <w:tcPr>
            <w:tcW w:w="1483" w:type="dxa"/>
          </w:tcPr>
          <w:p w14:paraId="793EB01F" w14:textId="77777777" w:rsidR="002A5EA0" w:rsidRDefault="002A5EA0" w:rsidP="00882811">
            <w:r>
              <w:t>Nhân viên căng thẳng</w:t>
            </w:r>
          </w:p>
        </w:tc>
        <w:tc>
          <w:tcPr>
            <w:tcW w:w="1980" w:type="dxa"/>
          </w:tcPr>
          <w:p w14:paraId="74F79ADB" w14:textId="77777777" w:rsidR="002A5EA0" w:rsidRDefault="002A5EA0" w:rsidP="00882811">
            <w:r>
              <w:t>Chậm tiến độ, chất lượng thấp</w:t>
            </w:r>
          </w:p>
        </w:tc>
        <w:tc>
          <w:tcPr>
            <w:tcW w:w="1304" w:type="dxa"/>
          </w:tcPr>
          <w:p w14:paraId="59FCBEAA" w14:textId="77777777" w:rsidR="002A5EA0" w:rsidRDefault="002A5EA0" w:rsidP="00882811">
            <w:r>
              <w:t>Trung bình</w:t>
            </w:r>
          </w:p>
        </w:tc>
        <w:tc>
          <w:tcPr>
            <w:tcW w:w="1216" w:type="dxa"/>
          </w:tcPr>
          <w:p w14:paraId="502B6A61" w14:textId="77777777" w:rsidR="002A5EA0" w:rsidRDefault="002A5EA0" w:rsidP="00882811">
            <w:r>
              <w:t>Trung bình</w:t>
            </w:r>
          </w:p>
        </w:tc>
        <w:tc>
          <w:tcPr>
            <w:tcW w:w="1795" w:type="dxa"/>
          </w:tcPr>
          <w:p w14:paraId="2C9CF749" w14:textId="77777777" w:rsidR="002A5EA0" w:rsidRDefault="002A5EA0" w:rsidP="00882811">
            <w:r>
              <w:t>Tăng lương, thưởng</w:t>
            </w:r>
          </w:p>
        </w:tc>
      </w:tr>
      <w:tr w:rsidR="002A5EA0" w14:paraId="0E21D6E1" w14:textId="77777777" w:rsidTr="00882811">
        <w:trPr>
          <w:trHeight w:val="600"/>
        </w:trPr>
        <w:tc>
          <w:tcPr>
            <w:tcW w:w="1572" w:type="dxa"/>
            <w:vMerge w:val="restart"/>
          </w:tcPr>
          <w:p w14:paraId="2CE6B102" w14:textId="77777777" w:rsidR="002A5EA0" w:rsidRDefault="002A5EA0" w:rsidP="00882811">
            <w:r>
              <w:t>Tài chính</w:t>
            </w:r>
          </w:p>
        </w:tc>
        <w:tc>
          <w:tcPr>
            <w:tcW w:w="1483" w:type="dxa"/>
          </w:tcPr>
          <w:p w14:paraId="29217644" w14:textId="77777777" w:rsidR="002A5EA0" w:rsidRDefault="002A5EA0" w:rsidP="00882811">
            <w:r>
              <w:t>Hết tiền</w:t>
            </w:r>
          </w:p>
        </w:tc>
        <w:tc>
          <w:tcPr>
            <w:tcW w:w="1980" w:type="dxa"/>
          </w:tcPr>
          <w:p w14:paraId="03C2CEB2" w14:textId="77777777" w:rsidR="002A5EA0" w:rsidRDefault="002A5EA0" w:rsidP="00882811">
            <w:r>
              <w:t>Không thể hoàn thành</w:t>
            </w:r>
          </w:p>
        </w:tc>
        <w:tc>
          <w:tcPr>
            <w:tcW w:w="1304" w:type="dxa"/>
          </w:tcPr>
          <w:p w14:paraId="63803AC9" w14:textId="77777777" w:rsidR="002A5EA0" w:rsidRDefault="002A5EA0" w:rsidP="00882811">
            <w:r>
              <w:t>Lớn</w:t>
            </w:r>
          </w:p>
        </w:tc>
        <w:tc>
          <w:tcPr>
            <w:tcW w:w="1216" w:type="dxa"/>
          </w:tcPr>
          <w:p w14:paraId="495C0CBB" w14:textId="77777777" w:rsidR="002A5EA0" w:rsidRDefault="002A5EA0" w:rsidP="00882811">
            <w:r>
              <w:t>Thấp</w:t>
            </w:r>
          </w:p>
        </w:tc>
        <w:tc>
          <w:tcPr>
            <w:tcW w:w="1795" w:type="dxa"/>
          </w:tcPr>
          <w:p w14:paraId="6B61485C" w14:textId="77777777" w:rsidR="002A5EA0" w:rsidRDefault="002A5EA0" w:rsidP="00882811">
            <w:r>
              <w:t>Yêu cầu hỗ trợ tài chính</w:t>
            </w:r>
          </w:p>
        </w:tc>
      </w:tr>
      <w:tr w:rsidR="002A5EA0" w14:paraId="3596BA4B" w14:textId="77777777" w:rsidTr="00882811">
        <w:trPr>
          <w:trHeight w:val="524"/>
        </w:trPr>
        <w:tc>
          <w:tcPr>
            <w:tcW w:w="1572" w:type="dxa"/>
            <w:vMerge/>
          </w:tcPr>
          <w:p w14:paraId="433D271E" w14:textId="77777777" w:rsidR="002A5EA0" w:rsidRDefault="002A5EA0" w:rsidP="00882811"/>
        </w:tc>
        <w:tc>
          <w:tcPr>
            <w:tcW w:w="1483" w:type="dxa"/>
          </w:tcPr>
          <w:p w14:paraId="1C127847" w14:textId="77777777" w:rsidR="002A5EA0" w:rsidRDefault="002A5EA0" w:rsidP="00882811">
            <w:r>
              <w:t>Lỗ</w:t>
            </w:r>
          </w:p>
        </w:tc>
        <w:tc>
          <w:tcPr>
            <w:tcW w:w="1980" w:type="dxa"/>
          </w:tcPr>
          <w:p w14:paraId="0B9CEF1F" w14:textId="77777777" w:rsidR="002A5EA0" w:rsidRDefault="002A5EA0" w:rsidP="00882811">
            <w:r>
              <w:t>Ảnh hưởng tài chính công ty</w:t>
            </w:r>
          </w:p>
        </w:tc>
        <w:tc>
          <w:tcPr>
            <w:tcW w:w="1304" w:type="dxa"/>
          </w:tcPr>
          <w:p w14:paraId="1E8E3C00" w14:textId="77777777" w:rsidR="002A5EA0" w:rsidRDefault="002A5EA0" w:rsidP="00882811">
            <w:r>
              <w:t>Trung bình</w:t>
            </w:r>
          </w:p>
        </w:tc>
        <w:tc>
          <w:tcPr>
            <w:tcW w:w="1216" w:type="dxa"/>
          </w:tcPr>
          <w:p w14:paraId="51A08744" w14:textId="77777777" w:rsidR="002A5EA0" w:rsidRDefault="002A5EA0" w:rsidP="00882811">
            <w:r>
              <w:t>Trung bình</w:t>
            </w:r>
          </w:p>
        </w:tc>
        <w:tc>
          <w:tcPr>
            <w:tcW w:w="1795" w:type="dxa"/>
          </w:tcPr>
          <w:p w14:paraId="16722F8C" w14:textId="77777777" w:rsidR="002A5EA0" w:rsidRDefault="002A5EA0" w:rsidP="00882811">
            <w:r>
              <w:t>Thương lượng về giá</w:t>
            </w:r>
          </w:p>
        </w:tc>
      </w:tr>
    </w:tbl>
    <w:p w14:paraId="72759E11" w14:textId="77777777" w:rsidR="002A5EA0" w:rsidRDefault="002A5EA0" w:rsidP="002A5EA0"/>
    <w:p w14:paraId="093BFF39" w14:textId="77777777" w:rsidR="002A5EA0" w:rsidRPr="002A5EA0" w:rsidRDefault="002A5EA0" w:rsidP="002A5EA0"/>
    <w:p w14:paraId="75BBC988" w14:textId="77777777" w:rsidR="00D466C7" w:rsidRPr="00D466C7" w:rsidRDefault="00D466C7" w:rsidP="00D466C7"/>
    <w:p w14:paraId="5532CC94" w14:textId="4F7211A5" w:rsidR="00E31DB9" w:rsidRDefault="00E31DB9" w:rsidP="00E31DB9">
      <w:pPr>
        <w:pStyle w:val="u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20" w:name="_Toc25660397"/>
      <w:r>
        <w:t>Ước lượng chất lượng</w:t>
      </w:r>
      <w:bookmarkEnd w:id="20"/>
    </w:p>
    <w:p w14:paraId="32007B6F" w14:textId="05C1B895" w:rsidR="00D65A38" w:rsidRPr="00DA1842" w:rsidRDefault="00DA1842" w:rsidP="00DA1842">
      <w:pPr>
        <w:pStyle w:val="oancuaDanhsac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7B6165E6" w14:textId="77777777" w:rsidR="00F744A8" w:rsidRDefault="009D5FF7" w:rsidP="003D6029">
      <w:pPr>
        <w:rPr>
          <w:i/>
          <w:lang w:val="fr-FR"/>
        </w:rPr>
      </w:pPr>
      <w:r w:rsidRPr="009D5FF7">
        <w:rPr>
          <w:i/>
          <w:lang w:val="fr-FR"/>
        </w:rPr>
        <w:t xml:space="preserve">Qui định về số </w:t>
      </w:r>
    </w:p>
    <w:p w14:paraId="3FEE5CA4" w14:textId="31BB3DEF" w:rsidR="00F744A8" w:rsidRDefault="00F744A8" w:rsidP="003D6029">
      <w:pPr>
        <w:rPr>
          <w:i/>
          <w:lang w:val="fr-FR"/>
        </w:rPr>
      </w:pPr>
      <w:r>
        <w:rPr>
          <w:i/>
          <w:lang w:val="fr-FR"/>
        </w:rPr>
        <w:t xml:space="preserve"> +U</w:t>
      </w:r>
      <w:r w:rsidR="009D5FF7" w:rsidRPr="009D5FF7">
        <w:rPr>
          <w:i/>
          <w:lang w:val="fr-FR"/>
        </w:rPr>
        <w:t>nit test</w:t>
      </w:r>
      <w:r w:rsidR="00EE5A88">
        <w:rPr>
          <w:i/>
          <w:lang w:val="fr-FR"/>
        </w:rPr>
        <w:t> :</w:t>
      </w:r>
      <w:r>
        <w:rPr>
          <w:i/>
          <w:lang w:val="fr-FR"/>
        </w:rPr>
        <w:t>4</w:t>
      </w:r>
      <w:r w:rsidR="00EE5A88">
        <w:rPr>
          <w:i/>
          <w:lang w:val="fr-FR"/>
        </w:rPr>
        <w:t>5</w:t>
      </w:r>
      <w:r>
        <w:rPr>
          <w:i/>
          <w:lang w:val="fr-FR"/>
        </w:rPr>
        <w:t>/kloc</w:t>
      </w:r>
    </w:p>
    <w:p w14:paraId="2715EB7B" w14:textId="29D028D5" w:rsidR="009D5FF7" w:rsidRDefault="009D5FF7" w:rsidP="003D6029">
      <w:pPr>
        <w:rPr>
          <w:i/>
          <w:lang w:val="fr-FR"/>
        </w:rPr>
      </w:pPr>
      <w:r w:rsidRPr="009D5FF7">
        <w:rPr>
          <w:i/>
          <w:lang w:val="fr-FR"/>
        </w:rPr>
        <w:t xml:space="preserve"> </w:t>
      </w:r>
      <w:r w:rsidR="00F744A8">
        <w:rPr>
          <w:i/>
          <w:lang w:val="fr-FR"/>
        </w:rPr>
        <w:t>+A</w:t>
      </w:r>
      <w:r w:rsidRPr="009D5FF7">
        <w:rPr>
          <w:i/>
          <w:lang w:val="fr-FR"/>
        </w:rPr>
        <w:t>u</w:t>
      </w:r>
      <w:r>
        <w:rPr>
          <w:i/>
          <w:lang w:val="fr-FR"/>
        </w:rPr>
        <w:t>tomation test</w:t>
      </w:r>
      <w:r w:rsidR="00EE5A88">
        <w:rPr>
          <w:i/>
          <w:lang w:val="fr-FR"/>
        </w:rPr>
        <w:t> :2</w:t>
      </w:r>
      <w:r w:rsidR="00F744A8">
        <w:rPr>
          <w:i/>
          <w:lang w:val="fr-FR"/>
        </w:rPr>
        <w:t>/kloc</w:t>
      </w:r>
    </w:p>
    <w:p w14:paraId="01D28237" w14:textId="03DA37AC" w:rsidR="00BD43AA" w:rsidRDefault="00BD43AA" w:rsidP="003D6029">
      <w:pPr>
        <w:rPr>
          <w:i/>
          <w:lang w:val="fr-FR"/>
        </w:rPr>
      </w:pPr>
    </w:p>
    <w:p w14:paraId="65968419" w14:textId="171E189D" w:rsidR="00BD43AA" w:rsidRDefault="00BD43AA" w:rsidP="003D6029">
      <w:pPr>
        <w:rPr>
          <w:i/>
          <w:lang w:val="fr-FR"/>
        </w:rPr>
      </w:pPr>
    </w:p>
    <w:p w14:paraId="78A2F295" w14:textId="081A803C" w:rsidR="00BD43AA" w:rsidRDefault="00BD43AA" w:rsidP="003D6029">
      <w:pPr>
        <w:rPr>
          <w:i/>
          <w:lang w:val="fr-FR"/>
        </w:rPr>
      </w:pPr>
    </w:p>
    <w:p w14:paraId="7BB641E7" w14:textId="77777777" w:rsidR="00BD43AA" w:rsidRPr="009D5FF7" w:rsidRDefault="00BD43AA" w:rsidP="003D6029">
      <w:pPr>
        <w:rPr>
          <w:i/>
          <w:lang w:val="fr-FR"/>
        </w:rPr>
      </w:pPr>
    </w:p>
    <w:p w14:paraId="6C4B20CD" w14:textId="46A1E73E" w:rsidR="00DE0787" w:rsidRDefault="00DE0787" w:rsidP="00DE0787">
      <w:pPr>
        <w:pStyle w:val="u1"/>
      </w:pPr>
      <w:bookmarkStart w:id="21" w:name="_Toc25660398"/>
      <w:r>
        <w:t>Phân tích thiết kế</w:t>
      </w:r>
      <w:bookmarkEnd w:id="21"/>
      <w:r>
        <w:t xml:space="preserve"> </w:t>
      </w:r>
    </w:p>
    <w:p w14:paraId="4870C85E" w14:textId="25F1FD41" w:rsidR="003F1120" w:rsidRDefault="003F1120" w:rsidP="003F1120">
      <w:pPr>
        <w:pStyle w:val="u2"/>
        <w:rPr>
          <w:lang w:eastAsia="en-US" w:bidi="ar-SA"/>
        </w:rPr>
      </w:pPr>
      <w:bookmarkStart w:id="22" w:name="_Toc25660399"/>
      <w:r w:rsidRPr="003F1120">
        <w:rPr>
          <w:lang w:eastAsia="en-US" w:bidi="ar-SA"/>
        </w:rPr>
        <w:t>Mô hình tích hợp phần cứng/phần mềm</w:t>
      </w:r>
      <w:bookmarkEnd w:id="22"/>
    </w:p>
    <w:p w14:paraId="4F8D6AA6" w14:textId="59D0F52C" w:rsidR="00BD43AA" w:rsidRDefault="00BD43AA" w:rsidP="00BD43AA">
      <w:pPr>
        <w:pStyle w:val="oancuaDanhsach"/>
        <w:numPr>
          <w:ilvl w:val="0"/>
          <w:numId w:val="44"/>
        </w:numPr>
        <w:rPr>
          <w:lang w:eastAsia="en-US" w:bidi="ar-SA"/>
        </w:rPr>
      </w:pPr>
      <w:r>
        <w:rPr>
          <w:lang w:eastAsia="en-US" w:bidi="ar-SA"/>
        </w:rPr>
        <w:t>Mô hình phần mềm</w:t>
      </w:r>
    </w:p>
    <w:p w14:paraId="405A7286" w14:textId="310F4377" w:rsidR="00BD43AA" w:rsidRDefault="00BD43AA" w:rsidP="00BD43AA">
      <w:pPr>
        <w:pStyle w:val="oancuaDanhsach"/>
        <w:ind w:left="720"/>
        <w:rPr>
          <w:lang w:eastAsia="en-US" w:bidi="ar-SA"/>
        </w:rPr>
      </w:pPr>
      <w:r>
        <w:rPr>
          <w:noProof/>
        </w:rPr>
        <w:lastRenderedPageBreak/>
        <w:drawing>
          <wp:inline distT="0" distB="0" distL="0" distR="0" wp14:anchorId="2B433FB7" wp14:editId="6ED3090E">
            <wp:extent cx="4655127" cy="2425771"/>
            <wp:effectExtent l="0" t="0" r="0" b="0"/>
            <wp:docPr id="16" name="Hình ảnh 16" descr="C:\Users\ASUS\AppData\Local\Microsoft\Windows\INetCache\Content.MSO\D70B7D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D70B7D0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3707" cy="2440664"/>
                    </a:xfrm>
                    <a:prstGeom prst="rect">
                      <a:avLst/>
                    </a:prstGeom>
                    <a:noFill/>
                    <a:ln>
                      <a:noFill/>
                    </a:ln>
                  </pic:spPr>
                </pic:pic>
              </a:graphicData>
            </a:graphic>
          </wp:inline>
        </w:drawing>
      </w:r>
    </w:p>
    <w:p w14:paraId="5DB19BF9" w14:textId="05D32102" w:rsidR="00BD43AA" w:rsidRDefault="00BD43AA" w:rsidP="00BD43AA">
      <w:pPr>
        <w:pStyle w:val="oancuaDanhsach"/>
        <w:numPr>
          <w:ilvl w:val="0"/>
          <w:numId w:val="44"/>
        </w:numPr>
        <w:rPr>
          <w:lang w:eastAsia="en-US" w:bidi="ar-SA"/>
        </w:rPr>
      </w:pPr>
      <w:r>
        <w:rPr>
          <w:lang w:eastAsia="en-US" w:bidi="ar-SA"/>
        </w:rPr>
        <w:t>Phần cứng:</w:t>
      </w:r>
    </w:p>
    <w:p w14:paraId="0FA5F557" w14:textId="67B2434E" w:rsidR="00AD11C2" w:rsidRDefault="00AD11C2" w:rsidP="00AD11C2">
      <w:pPr>
        <w:pStyle w:val="oancuaDanhsach"/>
        <w:ind w:left="720"/>
        <w:rPr>
          <w:lang w:eastAsia="en-US" w:bidi="ar-SA"/>
        </w:rPr>
      </w:pPr>
      <w:r>
        <w:rPr>
          <w:lang w:eastAsia="en-US" w:bidi="ar-SA"/>
        </w:rPr>
        <w:t>+ Máy chủ: Dell</w:t>
      </w:r>
    </w:p>
    <w:p w14:paraId="45CDFFCE" w14:textId="3C7DD803" w:rsidR="00AD11C2" w:rsidRPr="00BD43AA" w:rsidRDefault="00AD11C2" w:rsidP="00AD11C2">
      <w:pPr>
        <w:pStyle w:val="oancuaDanhsach"/>
        <w:ind w:left="720"/>
        <w:rPr>
          <w:lang w:eastAsia="en-US" w:bidi="ar-SA"/>
        </w:rPr>
      </w:pPr>
      <w:r>
        <w:rPr>
          <w:lang w:eastAsia="en-US" w:bidi="ar-SA"/>
        </w:rPr>
        <w:t>+ Hệ điều hành: Windows 8</w:t>
      </w:r>
    </w:p>
    <w:p w14:paraId="29C398E3" w14:textId="20DD4D60" w:rsidR="003F1120" w:rsidRDefault="003F1120" w:rsidP="003F1120">
      <w:pPr>
        <w:pStyle w:val="u2"/>
        <w:rPr>
          <w:lang w:eastAsia="en-US" w:bidi="ar-SA"/>
        </w:rPr>
      </w:pPr>
      <w:bookmarkStart w:id="23" w:name="_Toc25660400"/>
      <w:r w:rsidRPr="003F1120">
        <w:rPr>
          <w:lang w:eastAsia="en-US" w:bidi="ar-SA"/>
        </w:rPr>
        <w:t>Giao diện</w:t>
      </w:r>
      <w:bookmarkEnd w:id="23"/>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lastRenderedPageBreak/>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lastRenderedPageBreak/>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5" w:name="_Toc25660402"/>
      <w:r w:rsidRPr="003F1120">
        <w:rPr>
          <w:lang w:eastAsia="en-US" w:bidi="ar-SA"/>
        </w:rPr>
        <w:lastRenderedPageBreak/>
        <w:t>Mạng</w:t>
      </w:r>
      <w:bookmarkEnd w:id="25"/>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6" w:name="_Toc25660403"/>
      <w:r>
        <w:t>Giám sát dự án</w:t>
      </w:r>
      <w:bookmarkEnd w:id="26"/>
    </w:p>
    <w:p w14:paraId="36610AD8" w14:textId="10D1CC69" w:rsidR="00F45E06" w:rsidRDefault="00F45E06" w:rsidP="00F45E06">
      <w:pPr>
        <w:pStyle w:val="u2"/>
      </w:pPr>
      <w:bookmarkStart w:id="27" w:name="_Toc25660404"/>
      <w:r>
        <w:t>Trả lời câu hỏi</w:t>
      </w:r>
      <w:bookmarkEnd w:id="27"/>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oancuaDanhsac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oancuaDanhsac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oancuaDanhsac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oancuaDanhsach"/>
        <w:tabs>
          <w:tab w:val="right" w:leader="dot" w:pos="8780"/>
        </w:tabs>
        <w:ind w:left="720"/>
      </w:pPr>
      <w:r>
        <w:t>Có VAT: 440 triệu</w:t>
      </w:r>
      <w:r w:rsidR="00460E60">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oancuaDanhsac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oancuaDanhsach"/>
        <w:numPr>
          <w:ilvl w:val="0"/>
          <w:numId w:val="37"/>
        </w:numPr>
      </w:pPr>
      <w:r>
        <w:t>Phân bố commit của dự án (sáng chiều đêm…)</w:t>
      </w:r>
    </w:p>
    <w:p w14:paraId="34D2EF2A" w14:textId="73D2D2CA" w:rsidR="00DD4BB4" w:rsidRDefault="000E5F9F" w:rsidP="006A739D">
      <w:pPr>
        <w:pStyle w:val="oancuaDanhsac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3AF0319" w:rsidR="000F7EFC" w:rsidRPr="000F7EFC" w:rsidRDefault="000F7EFC" w:rsidP="000F7EFC">
      <w:pPr>
        <w:pStyle w:val="oancuaDanhsach"/>
        <w:numPr>
          <w:ilvl w:val="0"/>
          <w:numId w:val="37"/>
        </w:numPr>
      </w:pPr>
      <w:r w:rsidRPr="000F7EFC">
        <w:lastRenderedPageBreak/>
        <w:t>Số dòng lệnh của dự</w:t>
      </w:r>
      <w:r>
        <w:t xml:space="preserve"> án</w:t>
      </w:r>
      <w:r w:rsidR="00E3132A">
        <w:t>:21238</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oancuaDanhsach"/>
        <w:numPr>
          <w:ilvl w:val="0"/>
          <w:numId w:val="44"/>
        </w:numPr>
      </w:pPr>
      <w:r>
        <w:t>Chưa hoàn thành:27</w:t>
      </w:r>
    </w:p>
    <w:p w14:paraId="3B3D3869" w14:textId="3FADAA6C" w:rsidR="00E3132A" w:rsidRDefault="00E3132A" w:rsidP="00E3132A">
      <w:pPr>
        <w:pStyle w:val="oancuaDanhsach"/>
        <w:numPr>
          <w:ilvl w:val="0"/>
          <w:numId w:val="44"/>
        </w:numPr>
      </w:pPr>
      <w:r>
        <w:t>Đã hoàn thành:11</w:t>
      </w:r>
    </w:p>
    <w:p w14:paraId="2AD53939" w14:textId="046FD139" w:rsidR="00E3132A" w:rsidRDefault="00E3132A" w:rsidP="00E3132A">
      <w:pPr>
        <w:pStyle w:val="oancuaDanhsach"/>
        <w:numPr>
          <w:ilvl w:val="0"/>
          <w:numId w:val="44"/>
        </w:numPr>
      </w:pPr>
      <w:r>
        <w:t>Muộn:0</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AC196" w14:textId="77777777" w:rsidR="005F1A0F" w:rsidRDefault="005F1A0F">
      <w:r>
        <w:separator/>
      </w:r>
    </w:p>
    <w:p w14:paraId="0D51565C" w14:textId="77777777" w:rsidR="005F1A0F" w:rsidRDefault="005F1A0F"/>
  </w:endnote>
  <w:endnote w:type="continuationSeparator" w:id="0">
    <w:p w14:paraId="0FD860FA" w14:textId="77777777" w:rsidR="005F1A0F" w:rsidRDefault="005F1A0F">
      <w:r>
        <w:continuationSeparator/>
      </w:r>
    </w:p>
    <w:p w14:paraId="7B0D1143" w14:textId="77777777" w:rsidR="005F1A0F" w:rsidRDefault="005F1A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882811" w:rsidRPr="009A57EC" w:rsidRDefault="00882811"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882811" w:rsidRPr="00932976" w:rsidRDefault="00882811"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882811" w:rsidRPr="00932976" w:rsidRDefault="00882811"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882811" w:rsidRDefault="00882811"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882811" w:rsidRDefault="00882811">
    <w:pPr>
      <w:pStyle w:val="Chntrang"/>
      <w:rPr>
        <w:i/>
        <w:color w:val="003366"/>
      </w:rPr>
    </w:pPr>
  </w:p>
  <w:p w14:paraId="2B3DBBFD" w14:textId="77777777" w:rsidR="00882811" w:rsidRDefault="00882811">
    <w:pPr>
      <w:pStyle w:val="Chntrang"/>
      <w:rPr>
        <w:i/>
        <w:color w:val="003366"/>
      </w:rPr>
    </w:pPr>
  </w:p>
  <w:p w14:paraId="7A61AF73" w14:textId="77777777" w:rsidR="00882811" w:rsidRPr="00932976" w:rsidRDefault="00882811">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882811" w:rsidRDefault="00882811"/>
  <w:p w14:paraId="7F403060" w14:textId="77777777" w:rsidR="00882811" w:rsidRDefault="008828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882811" w:rsidRPr="001022FF" w:rsidRDefault="00882811"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882811" w:rsidRDefault="008828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D5F46" w14:textId="77777777" w:rsidR="005F1A0F" w:rsidRDefault="005F1A0F">
      <w:r>
        <w:separator/>
      </w:r>
    </w:p>
    <w:p w14:paraId="331CF325" w14:textId="77777777" w:rsidR="005F1A0F" w:rsidRDefault="005F1A0F"/>
  </w:footnote>
  <w:footnote w:type="continuationSeparator" w:id="0">
    <w:p w14:paraId="7A6D31BF" w14:textId="77777777" w:rsidR="005F1A0F" w:rsidRDefault="005F1A0F">
      <w:r>
        <w:continuationSeparator/>
      </w:r>
    </w:p>
    <w:p w14:paraId="4A1A6A57" w14:textId="77777777" w:rsidR="005F1A0F" w:rsidRDefault="005F1A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882811" w:rsidRPr="009A57EC" w:rsidRDefault="00882811"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882811" w:rsidRDefault="0088281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882811" w:rsidRPr="00AB15C8" w:rsidRDefault="00882811"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882811" w:rsidRPr="00D51159" w:rsidRDefault="00882811"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64"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882811" w:rsidRPr="00D51159" w:rsidRDefault="00882811"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882811" w:rsidRDefault="008828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882811" w:rsidRDefault="008828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8B073BE"/>
    <w:multiLevelType w:val="hybridMultilevel"/>
    <w:tmpl w:val="ADD432A0"/>
    <w:lvl w:ilvl="0" w:tplc="3B604536">
      <w:start w:val="1"/>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4"/>
  </w:num>
  <w:num w:numId="21">
    <w:abstractNumId w:val="43"/>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40"/>
  </w:num>
  <w:num w:numId="38">
    <w:abstractNumId w:val="25"/>
  </w:num>
  <w:num w:numId="39">
    <w:abstractNumId w:val="42"/>
  </w:num>
  <w:num w:numId="40">
    <w:abstractNumId w:val="41"/>
  </w:num>
  <w:num w:numId="41">
    <w:abstractNumId w:val="34"/>
  </w:num>
  <w:num w:numId="42">
    <w:abstractNumId w:val="45"/>
  </w:num>
  <w:num w:numId="43">
    <w:abstractNumId w:val="31"/>
  </w:num>
  <w:num w:numId="44">
    <w:abstractNumId w:val="37"/>
  </w:num>
  <w:num w:numId="45">
    <w:abstractNumId w:val="28"/>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5EA0"/>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3F5669"/>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B6F"/>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1A0F"/>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199E"/>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B74CC"/>
    <w:rsid w:val="006C33B9"/>
    <w:rsid w:val="006C54AD"/>
    <w:rsid w:val="006D1C2D"/>
    <w:rsid w:val="006E0E28"/>
    <w:rsid w:val="006E1B96"/>
    <w:rsid w:val="006E1FFE"/>
    <w:rsid w:val="006F11C9"/>
    <w:rsid w:val="006F1552"/>
    <w:rsid w:val="00700187"/>
    <w:rsid w:val="007014B4"/>
    <w:rsid w:val="00702463"/>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63CE"/>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4DDD"/>
    <w:rsid w:val="00865CE6"/>
    <w:rsid w:val="0087449E"/>
    <w:rsid w:val="00875549"/>
    <w:rsid w:val="00877DC8"/>
    <w:rsid w:val="00882811"/>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07C0A"/>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1C2"/>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43AA"/>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744A8"/>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52443-F478-4082-A8BD-A8C850668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16</Pages>
  <Words>1750</Words>
  <Characters>9976</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11703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292</cp:revision>
  <cp:lastPrinted>2008-03-13T11:02:00Z</cp:lastPrinted>
  <dcterms:created xsi:type="dcterms:W3CDTF">2018-10-22T04:18:00Z</dcterms:created>
  <dcterms:modified xsi:type="dcterms:W3CDTF">2019-12-25T06:31:00Z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