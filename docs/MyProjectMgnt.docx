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55D4A">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55D4A">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55D4A">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55D4A">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55D4A">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55D4A">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55D4A">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55D4A">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55D4A">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55D4A">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55D4A">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55D4A">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55D4A">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55D4A">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55D4A">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55D4A">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55D4A">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55D4A">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55D4A">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55D4A">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u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B55D4A"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u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6" w:name="_Toc25660384"/>
      <w:r>
        <w:t>Phân chia vai trò của thành viên dự án và khách hàng</w:t>
      </w:r>
      <w:bookmarkEnd w:id="6"/>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lastRenderedPageBreak/>
        <w:t>Khảo sát dự án</w:t>
      </w:r>
      <w:bookmarkEnd w:id="7"/>
    </w:p>
    <w:p w14:paraId="4EFA2D31" w14:textId="221C2E38" w:rsidR="00344D7B" w:rsidRDefault="00344D7B" w:rsidP="00A9178E">
      <w:pPr>
        <w:pStyle w:val="u2"/>
      </w:pPr>
      <w:bookmarkStart w:id="8" w:name="_Toc25660386"/>
      <w:r>
        <w:t>Yêu cầu khách hàng</w:t>
      </w:r>
      <w:bookmarkEnd w:id="8"/>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4D17818B" w14:textId="4E00E6D2" w:rsidR="00AB1D42" w:rsidRDefault="00AB1D42" w:rsidP="006748F1">
      <w:pPr>
        <w:pStyle w:val="oancuaDanhsach"/>
        <w:numPr>
          <w:ilvl w:val="0"/>
          <w:numId w:val="43"/>
        </w:numPr>
      </w:pPr>
      <w:r>
        <w:t>Hoàn thành trước 01/01/2020</w:t>
      </w:r>
    </w:p>
    <w:p w14:paraId="13A3E0F5" w14:textId="77777777" w:rsidR="00AB1D42" w:rsidRPr="00D91423" w:rsidRDefault="00AB1D42" w:rsidP="006748F1">
      <w:pPr>
        <w:pStyle w:val="oancuaDanhsach"/>
        <w:numPr>
          <w:ilvl w:val="0"/>
          <w:numId w:val="43"/>
        </w:numPr>
      </w:pPr>
    </w:p>
    <w:p w14:paraId="0D2D6649" w14:textId="10F9C23E"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0" w:name="_Toc25660388"/>
      <w:r>
        <w:t>Mô hình hoạt động dự kiến sau khi áp dụng sản phẩm mới</w:t>
      </w:r>
      <w:bookmarkEnd w:id="10"/>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1" w:name="_Toc25660389"/>
      <w:r>
        <w:t>Phạm vi</w:t>
      </w:r>
      <w:r w:rsidR="00DD00D8">
        <w:t xml:space="preserve"> dự án</w:t>
      </w:r>
      <w:bookmarkEnd w:id="11"/>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2" w:name="_Toc25660390"/>
      <w:r>
        <w:t>Giao tiếp/Trao đổi thông tin</w:t>
      </w:r>
      <w:bookmarkEnd w:id="12"/>
    </w:p>
    <w:p w14:paraId="0D144E44" w14:textId="6EA32438" w:rsidR="00BA45DB" w:rsidRDefault="00BA45DB" w:rsidP="00BA45DB">
      <w:pPr>
        <w:pStyle w:val="oancuaDanhsach"/>
        <w:numPr>
          <w:ilvl w:val="0"/>
          <w:numId w:val="44"/>
        </w:numPr>
      </w:pPr>
      <w:bookmarkStart w:id="13"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lastRenderedPageBreak/>
        <w:t>Ước lượng</w:t>
      </w:r>
      <w:r w:rsidR="0011003A">
        <w:t xml:space="preserve"> chung</w:t>
      </w:r>
      <w:bookmarkEnd w:id="13"/>
    </w:p>
    <w:p w14:paraId="486E4519" w14:textId="1EA78099" w:rsidR="00464FA9" w:rsidRDefault="00464FA9" w:rsidP="00E31DB9">
      <w:pPr>
        <w:pStyle w:val="u2"/>
      </w:pPr>
      <w:bookmarkStart w:id="14" w:name="_Toc25660392"/>
      <w:r>
        <w:t>Ước lượng tính năng</w:t>
      </w:r>
      <w:bookmarkEnd w:id="14"/>
    </w:p>
    <w:p w14:paraId="1AFD3BA9" w14:textId="4B44CC40" w:rsidR="00BA45DB" w:rsidRDefault="00BA45DB" w:rsidP="00BA45DB">
      <w:pPr>
        <w:pStyle w:val="oancuaDanhsach"/>
        <w:numPr>
          <w:ilvl w:val="0"/>
          <w:numId w:val="44"/>
        </w:numPr>
      </w:pPr>
      <w:r>
        <w:t>Đăng nhập, đăng ký</w:t>
      </w:r>
    </w:p>
    <w:p w14:paraId="295C8DC4" w14:textId="39719197" w:rsidR="00BA45DB" w:rsidRDefault="00BA45DB" w:rsidP="00BA45DB">
      <w:pPr>
        <w:pStyle w:val="oancuaDanhsach"/>
        <w:numPr>
          <w:ilvl w:val="0"/>
          <w:numId w:val="44"/>
        </w:numPr>
      </w:pPr>
      <w:r>
        <w:t>Mua hàng</w:t>
      </w:r>
    </w:p>
    <w:p w14:paraId="54EB2585" w14:textId="04D02C35" w:rsidR="00BA45DB" w:rsidRDefault="00BA45DB" w:rsidP="00BA45DB">
      <w:pPr>
        <w:pStyle w:val="oancuaDanhsach"/>
        <w:numPr>
          <w:ilvl w:val="0"/>
          <w:numId w:val="44"/>
        </w:numPr>
      </w:pPr>
      <w:r>
        <w:t>Thanh toán trực tuyến (hoặc tại điểm nhận)</w:t>
      </w:r>
    </w:p>
    <w:p w14:paraId="413CAD18" w14:textId="3A332C1E" w:rsidR="00BA45DB" w:rsidRDefault="00BA45DB" w:rsidP="00BA45DB">
      <w:pPr>
        <w:pStyle w:val="oancuaDanhsach"/>
        <w:numPr>
          <w:ilvl w:val="0"/>
          <w:numId w:val="44"/>
        </w:numPr>
      </w:pPr>
      <w:r>
        <w:t>Lựa chọn địa điểm phương thức giao nhận</w:t>
      </w:r>
    </w:p>
    <w:p w14:paraId="58303CC2" w14:textId="416BE84F" w:rsidR="00BA45DB" w:rsidRPr="00BA45DB" w:rsidRDefault="00BA45DB" w:rsidP="00BA45DB">
      <w:pPr>
        <w:pStyle w:val="oancuaDanhsach"/>
        <w:numPr>
          <w:ilvl w:val="0"/>
          <w:numId w:val="44"/>
        </w:numPr>
      </w:pPr>
      <w:r>
        <w:t>In hóa đơn, xác nhận trạng thái đơn hàng bằng thông báo</w:t>
      </w:r>
    </w:p>
    <w:p w14:paraId="7BAAB606" w14:textId="77777777" w:rsidR="00B34199" w:rsidRDefault="00B34199" w:rsidP="00B34199">
      <w:pPr>
        <w:pStyle w:val="u2"/>
      </w:pPr>
      <w:bookmarkStart w:id="15" w:name="_Toc25660393"/>
      <w:r>
        <w:t>Work Breakdown Structure</w:t>
      </w:r>
      <w:bookmarkEnd w:id="15"/>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u2"/>
      </w:pPr>
      <w:bookmarkStart w:id="16" w:name="_Toc25660394"/>
      <w:r>
        <w:t>Ước lượng thời gian</w:t>
      </w:r>
      <w:bookmarkEnd w:id="16"/>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u2"/>
      </w:pPr>
      <w:bookmarkStart w:id="17" w:name="_Toc25660395"/>
      <w:r>
        <w:t>Ước lượng rủi ro</w:t>
      </w:r>
      <w:bookmarkEnd w:id="17"/>
    </w:p>
    <w:p w14:paraId="75BBC988" w14:textId="77777777" w:rsidR="00D466C7" w:rsidRPr="00D466C7" w:rsidRDefault="00D466C7" w:rsidP="00D466C7"/>
    <w:p w14:paraId="5532CC94" w14:textId="4F7211A5" w:rsidR="00E31DB9" w:rsidRDefault="00E31DB9" w:rsidP="00E31DB9">
      <w:pPr>
        <w:pStyle w:val="u1"/>
      </w:pPr>
      <w:bookmarkStart w:id="18" w:name="_Toc25660396"/>
      <w:r>
        <w:t>Ước lượng giá thành</w:t>
      </w:r>
      <w:bookmarkEnd w:id="18"/>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19" w:name="_Toc25660397"/>
      <w:r>
        <w:t>Ước lượng chất lượng</w:t>
      </w:r>
      <w:bookmarkEnd w:id="19"/>
    </w:p>
    <w:p w14:paraId="32007B6F" w14:textId="5D1AC229" w:rsidR="00D65A38" w:rsidRPr="00DA1842" w:rsidRDefault="00DA1842" w:rsidP="00DA1842">
      <w:pPr>
        <w:pStyle w:val="oancuaDanhsach"/>
        <w:numPr>
          <w:ilvl w:val="0"/>
          <w:numId w:val="41"/>
        </w:numPr>
        <w:rPr>
          <w:i/>
        </w:rPr>
      </w:pPr>
      <w:r>
        <w:rPr>
          <w:i/>
        </w:rPr>
        <w:t xml:space="preserve">Số dòng code : </w:t>
      </w:r>
      <w:r w:rsidR="00EE5A88">
        <w:rPr>
          <w:i/>
        </w:rPr>
        <w:t>150000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u1"/>
      </w:pPr>
      <w:bookmarkStart w:id="20" w:name="_Toc25660398"/>
      <w:r>
        <w:t>Phân tích thiết kế</w:t>
      </w:r>
      <w:bookmarkEnd w:id="20"/>
      <w:r>
        <w:t xml:space="preserve"> </w:t>
      </w:r>
    </w:p>
    <w:p w14:paraId="4870C85E" w14:textId="201A35C2" w:rsidR="003F1120" w:rsidRDefault="003F1120" w:rsidP="003F1120">
      <w:pPr>
        <w:pStyle w:val="u2"/>
        <w:rPr>
          <w:lang w:eastAsia="en-US" w:bidi="ar-SA"/>
        </w:rPr>
      </w:pPr>
      <w:bookmarkStart w:id="21" w:name="_Toc25660399"/>
      <w:r w:rsidRPr="003F1120">
        <w:rPr>
          <w:lang w:eastAsia="en-US" w:bidi="ar-SA"/>
        </w:rPr>
        <w:t>Mô hình tích hợp phần cứng/phần mềm</w:t>
      </w:r>
      <w:bookmarkEnd w:id="21"/>
    </w:p>
    <w:p w14:paraId="288D2500" w14:textId="1A0B4644" w:rsidR="00AC1259" w:rsidRDefault="00AC1259" w:rsidP="00AC1259">
      <w:pPr>
        <w:pStyle w:val="oancuaDanhsach"/>
        <w:numPr>
          <w:ilvl w:val="0"/>
          <w:numId w:val="44"/>
        </w:numPr>
        <w:rPr>
          <w:lang w:eastAsia="en-US" w:bidi="ar-SA"/>
        </w:rPr>
      </w:pPr>
      <w:r>
        <w:rPr>
          <w:lang w:eastAsia="en-US" w:bidi="ar-SA"/>
        </w:rPr>
        <w:t>Window</w:t>
      </w:r>
    </w:p>
    <w:p w14:paraId="3D935613" w14:textId="2DEB6EEF" w:rsidR="00AC1259" w:rsidRDefault="00AC1259" w:rsidP="00AC1259">
      <w:pPr>
        <w:pStyle w:val="oancuaDanhsac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oancuaDanhsach"/>
        <w:numPr>
          <w:ilvl w:val="0"/>
          <w:numId w:val="44"/>
        </w:numPr>
        <w:rPr>
          <w:lang w:eastAsia="en-US" w:bidi="ar-SA"/>
        </w:rPr>
      </w:pPr>
      <w:r>
        <w:rPr>
          <w:lang w:eastAsia="en-US" w:bidi="ar-SA"/>
        </w:rPr>
        <w:t>MVC java web server</w:t>
      </w:r>
    </w:p>
    <w:p w14:paraId="29C398E3" w14:textId="20DD4D60" w:rsidR="003F1120" w:rsidRDefault="003F1120" w:rsidP="003F1120">
      <w:pPr>
        <w:pStyle w:val="u2"/>
        <w:rPr>
          <w:lang w:eastAsia="en-US" w:bidi="ar-SA"/>
        </w:rPr>
      </w:pPr>
      <w:bookmarkStart w:id="22" w:name="_Toc25660400"/>
      <w:r w:rsidRPr="003F1120">
        <w:rPr>
          <w:lang w:eastAsia="en-US" w:bidi="ar-SA"/>
        </w:rPr>
        <w:lastRenderedPageBreak/>
        <w:t>Giao diện</w:t>
      </w:r>
      <w:bookmarkEnd w:id="22"/>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3" w:name="_Toc25660401"/>
      <w:r w:rsidRPr="003F1120">
        <w:rPr>
          <w:lang w:eastAsia="en-US" w:bidi="ar-SA"/>
        </w:rPr>
        <w:t>Cơ sở dữ liệu</w:t>
      </w:r>
      <w:bookmarkEnd w:id="23"/>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4" w:name="_Toc25660402"/>
      <w:r w:rsidRPr="003F1120">
        <w:rPr>
          <w:lang w:eastAsia="en-US" w:bidi="ar-SA"/>
        </w:rPr>
        <w:t>Mạng</w:t>
      </w:r>
      <w:bookmarkEnd w:id="24"/>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5" w:name="_Toc25660403"/>
      <w:r>
        <w:t>Giám sát dự án</w:t>
      </w:r>
      <w:bookmarkEnd w:id="25"/>
    </w:p>
    <w:p w14:paraId="36610AD8" w14:textId="10D1CC69" w:rsidR="00F45E06" w:rsidRDefault="00F45E06" w:rsidP="00F45E06">
      <w:pPr>
        <w:pStyle w:val="u2"/>
      </w:pPr>
      <w:bookmarkStart w:id="26" w:name="_Toc25660404"/>
      <w:r>
        <w:t>Trả lời câu hỏi</w:t>
      </w:r>
      <w:bookmarkEnd w:id="26"/>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oancuaDanhsac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oancuaDanhsac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oancuaDanhsac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oancuaDanhsach"/>
        <w:tabs>
          <w:tab w:val="right" w:leader="dot" w:pos="8780"/>
        </w:tabs>
        <w:ind w:left="720"/>
      </w:pPr>
      <w:r>
        <w:t>Có VAT: 440 triệu</w:t>
      </w:r>
      <w:r w:rsidR="00460E60">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lastRenderedPageBreak/>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7" w:name="_Toc25660405"/>
      <w:r>
        <w:t>Đóng dự án</w:t>
      </w:r>
      <w:bookmarkEnd w:id="27"/>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8" w:name="_Toc25660406"/>
      <w:r>
        <w:t>Quản lý mã nguồn</w:t>
      </w:r>
      <w:bookmarkEnd w:id="28"/>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oancuaDanhsac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bookmarkStart w:id="29" w:name="_GoBack"/>
      <w:bookmarkEnd w:id="29"/>
    </w:p>
    <w:p w14:paraId="06E3DE0E" w14:textId="3A10E2A0" w:rsidR="00DD4BB4" w:rsidRDefault="00DD4BB4" w:rsidP="006A739D">
      <w:pPr>
        <w:pStyle w:val="oancuaDanhsach"/>
        <w:numPr>
          <w:ilvl w:val="0"/>
          <w:numId w:val="37"/>
        </w:numPr>
      </w:pPr>
      <w:r>
        <w:t>Phân bố commit của dự án (sáng chiều đêm…)</w:t>
      </w:r>
    </w:p>
    <w:p w14:paraId="34D2EF2A" w14:textId="3DCBD9A1" w:rsidR="00DD4BB4" w:rsidRDefault="000E5F9F" w:rsidP="006A739D">
      <w:pPr>
        <w:pStyle w:val="oancuaDanhsach"/>
        <w:numPr>
          <w:ilvl w:val="0"/>
          <w:numId w:val="37"/>
        </w:numPr>
      </w:pPr>
      <w:r>
        <w:t xml:space="preserve">Số </w:t>
      </w:r>
      <w:r w:rsidR="001C5DD1">
        <w:t xml:space="preserve">dòng lệnh bị </w:t>
      </w:r>
      <w:r>
        <w:t>thay đổi</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91921DB" w:rsidR="000F7EFC" w:rsidRPr="000F7EFC" w:rsidRDefault="000F7EFC" w:rsidP="000F7EFC">
      <w:pPr>
        <w:pStyle w:val="oancuaDanhsach"/>
        <w:numPr>
          <w:ilvl w:val="0"/>
          <w:numId w:val="37"/>
        </w:numPr>
      </w:pPr>
      <w:r w:rsidRPr="000F7EFC">
        <w:t>Số dòng lệnh của dự</w:t>
      </w:r>
      <w:r>
        <w:t xml:space="preserve"> án</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223B04FF"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5E073" w14:textId="77777777" w:rsidR="003F2FBD" w:rsidRDefault="003F2FBD">
      <w:r>
        <w:separator/>
      </w:r>
    </w:p>
    <w:p w14:paraId="5C705DDD" w14:textId="77777777" w:rsidR="003F2FBD" w:rsidRDefault="003F2FBD"/>
  </w:endnote>
  <w:endnote w:type="continuationSeparator" w:id="0">
    <w:p w14:paraId="3AA7780E" w14:textId="77777777" w:rsidR="003F2FBD" w:rsidRDefault="003F2FBD">
      <w:r>
        <w:continuationSeparator/>
      </w:r>
    </w:p>
    <w:p w14:paraId="45B5739F" w14:textId="77777777" w:rsidR="003F2FBD" w:rsidRDefault="003F2F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B55D4A" w:rsidRPr="009A57EC" w:rsidRDefault="00B55D4A"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55D4A" w:rsidRPr="00932976" w:rsidRDefault="00B55D4A"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Chntrang"/>
      <w:rPr>
        <w:i/>
        <w:color w:val="003366"/>
      </w:rPr>
    </w:pPr>
  </w:p>
  <w:p w14:paraId="2B3DBBFD" w14:textId="77777777" w:rsidR="00B55D4A" w:rsidRDefault="00B55D4A">
    <w:pPr>
      <w:pStyle w:val="Chntrang"/>
      <w:rPr>
        <w:i/>
        <w:color w:val="003366"/>
      </w:rPr>
    </w:pPr>
  </w:p>
  <w:p w14:paraId="7A61AF73" w14:textId="77777777" w:rsidR="00B55D4A" w:rsidRPr="00932976" w:rsidRDefault="00B55D4A">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B55D4A" w:rsidRPr="001022FF" w:rsidRDefault="00B55D4A"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BC0FD" w14:textId="77777777" w:rsidR="003F2FBD" w:rsidRDefault="003F2FBD">
      <w:r>
        <w:separator/>
      </w:r>
    </w:p>
    <w:p w14:paraId="4E7760C2" w14:textId="77777777" w:rsidR="003F2FBD" w:rsidRDefault="003F2FBD"/>
  </w:footnote>
  <w:footnote w:type="continuationSeparator" w:id="0">
    <w:p w14:paraId="0FBC93B0" w14:textId="77777777" w:rsidR="003F2FBD" w:rsidRDefault="003F2FBD">
      <w:r>
        <w:continuationSeparator/>
      </w:r>
    </w:p>
    <w:p w14:paraId="507A7FA8" w14:textId="77777777" w:rsidR="003F2FBD" w:rsidRDefault="003F2F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55D4A" w:rsidRPr="009A57EC" w:rsidRDefault="00B55D4A"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55D4A" w:rsidRDefault="00B55D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B55D4A" w:rsidRPr="00AB15C8" w:rsidRDefault="00B55D4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lvlOverride w:ilvl="0"/>
    <w:lvlOverride w:ilvl="1"/>
    <w:lvlOverride w:ilvl="2"/>
    <w:lvlOverride w:ilvl="3"/>
    <w:lvlOverride w:ilvl="4"/>
    <w:lvlOverride w:ilvl="5"/>
    <w:lvlOverride w:ilvl="6"/>
    <w:lvlOverride w:ilvl="7"/>
    <w:lvlOverride w:ilvl="8"/>
  </w:num>
  <w:num w:numId="45">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3F2FBD"/>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7B8BC-6C87-4C25-ABAF-01282E3D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13</Pages>
  <Words>1630</Words>
  <Characters>9295</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10904</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280</cp:revision>
  <cp:lastPrinted>2008-03-13T11:02:00Z</cp:lastPrinted>
  <dcterms:created xsi:type="dcterms:W3CDTF">2018-10-22T04:18:00Z</dcterms:created>
  <dcterms:modified xsi:type="dcterms:W3CDTF">2019-12-24T21:39:00Z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